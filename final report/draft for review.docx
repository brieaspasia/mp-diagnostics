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39A28" w14:textId="77777777" w:rsidR="006E3F4F" w:rsidRPr="006E3F4F" w:rsidRDefault="006E3F4F" w:rsidP="006E3F4F">
      <w:pPr>
        <w:autoSpaceDE w:val="0"/>
        <w:autoSpaceDN w:val="0"/>
        <w:adjustRightInd w:val="0"/>
        <w:spacing w:line="480" w:lineRule="auto"/>
        <w:rPr>
          <w:rFonts w:ascii="Helvetica" w:hAnsi="Helvetica" w:cs="Helvetica"/>
          <w:b/>
          <w:bCs/>
          <w:color w:val="000000"/>
          <w:lang w:val="en-GB"/>
        </w:rPr>
      </w:pPr>
      <w:r w:rsidRPr="006E3F4F">
        <w:rPr>
          <w:rFonts w:ascii="Helvetica" w:hAnsi="Helvetica" w:cs="Helvetica"/>
          <w:b/>
          <w:bCs/>
          <w:color w:val="000000"/>
          <w:lang w:val="en-GB"/>
        </w:rPr>
        <w:t>Double spaced, A4, 12pt font</w:t>
      </w:r>
    </w:p>
    <w:p w14:paraId="6C0DC50C" w14:textId="77777777" w:rsidR="006E3F4F" w:rsidRPr="006E3F4F" w:rsidRDefault="006E3F4F" w:rsidP="006E3F4F">
      <w:pPr>
        <w:autoSpaceDE w:val="0"/>
        <w:autoSpaceDN w:val="0"/>
        <w:adjustRightInd w:val="0"/>
        <w:spacing w:line="480" w:lineRule="auto"/>
        <w:rPr>
          <w:rFonts w:ascii="Helvetica" w:hAnsi="Helvetica" w:cs="Helvetica"/>
          <w:b/>
          <w:bCs/>
          <w:color w:val="000000"/>
          <w:lang w:val="en-GB"/>
        </w:rPr>
      </w:pPr>
    </w:p>
    <w:p w14:paraId="674D595D" w14:textId="77777777" w:rsidR="006E3F4F" w:rsidRPr="006E3F4F" w:rsidRDefault="006E3F4F" w:rsidP="006E3F4F">
      <w:pPr>
        <w:autoSpaceDE w:val="0"/>
        <w:autoSpaceDN w:val="0"/>
        <w:adjustRightInd w:val="0"/>
        <w:spacing w:line="480" w:lineRule="auto"/>
        <w:rPr>
          <w:rFonts w:ascii="Helvetica" w:hAnsi="Helvetica" w:cs="Helvetica"/>
          <w:b/>
          <w:bCs/>
          <w:color w:val="000000"/>
          <w:lang w:val="en-GB"/>
        </w:rPr>
      </w:pPr>
      <w:r w:rsidRPr="006E3F4F">
        <w:rPr>
          <w:rFonts w:ascii="Helvetica" w:hAnsi="Helvetica" w:cs="Helvetica"/>
          <w:b/>
          <w:bCs/>
          <w:color w:val="000000"/>
          <w:lang w:val="en-GB"/>
        </w:rPr>
        <w:t>Title</w:t>
      </w:r>
    </w:p>
    <w:p w14:paraId="1D6A364E" w14:textId="77777777" w:rsidR="006E3F4F" w:rsidRPr="006E3F4F" w:rsidRDefault="006E3F4F" w:rsidP="006E3F4F">
      <w:pPr>
        <w:autoSpaceDE w:val="0"/>
        <w:autoSpaceDN w:val="0"/>
        <w:adjustRightInd w:val="0"/>
        <w:spacing w:line="480" w:lineRule="auto"/>
        <w:rPr>
          <w:rFonts w:ascii="Helvetica" w:hAnsi="Helvetica" w:cs="Helvetica"/>
          <w:b/>
          <w:bCs/>
          <w:color w:val="000000"/>
          <w:lang w:val="en-GB"/>
        </w:rPr>
      </w:pPr>
    </w:p>
    <w:p w14:paraId="0EB208EF" w14:textId="77777777" w:rsidR="006E3F4F" w:rsidRPr="006E3F4F" w:rsidRDefault="006E3F4F" w:rsidP="006E3F4F">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Marine Pollution: Global issue, clustered research?</w:t>
      </w:r>
    </w:p>
    <w:p w14:paraId="5F0D6DF2" w14:textId="77777777" w:rsidR="006E3F4F" w:rsidRPr="006E3F4F" w:rsidRDefault="006E3F4F" w:rsidP="006E3F4F">
      <w:pPr>
        <w:autoSpaceDE w:val="0"/>
        <w:autoSpaceDN w:val="0"/>
        <w:adjustRightInd w:val="0"/>
        <w:spacing w:line="480" w:lineRule="auto"/>
        <w:rPr>
          <w:rFonts w:ascii="Helvetica" w:hAnsi="Helvetica" w:cs="Helvetica"/>
          <w:color w:val="000000"/>
          <w:lang w:val="en-GB"/>
        </w:rPr>
      </w:pPr>
    </w:p>
    <w:p w14:paraId="213FD4CD" w14:textId="77777777" w:rsidR="006E3F4F" w:rsidRPr="006E3F4F" w:rsidRDefault="006E3F4F" w:rsidP="006E3F4F">
      <w:pPr>
        <w:autoSpaceDE w:val="0"/>
        <w:autoSpaceDN w:val="0"/>
        <w:adjustRightInd w:val="0"/>
        <w:spacing w:line="480" w:lineRule="auto"/>
        <w:rPr>
          <w:rFonts w:ascii="Helvetica" w:hAnsi="Helvetica" w:cs="Helvetica"/>
          <w:b/>
          <w:bCs/>
          <w:color w:val="000000"/>
          <w:lang w:val="en-GB"/>
        </w:rPr>
      </w:pPr>
      <w:r w:rsidRPr="006E3F4F">
        <w:rPr>
          <w:rFonts w:ascii="Helvetica" w:hAnsi="Helvetica" w:cs="Helvetica"/>
          <w:b/>
          <w:bCs/>
          <w:color w:val="000000"/>
          <w:lang w:val="en-GB"/>
        </w:rPr>
        <w:t>Abstract</w:t>
      </w:r>
    </w:p>
    <w:p w14:paraId="28D387ED" w14:textId="77777777" w:rsidR="006E3F4F" w:rsidRPr="006E3F4F" w:rsidRDefault="006E3F4F" w:rsidP="006E3F4F">
      <w:pPr>
        <w:autoSpaceDE w:val="0"/>
        <w:autoSpaceDN w:val="0"/>
        <w:adjustRightInd w:val="0"/>
        <w:spacing w:line="480" w:lineRule="auto"/>
        <w:rPr>
          <w:rFonts w:ascii="Helvetica" w:hAnsi="Helvetica" w:cs="Helvetica"/>
          <w:b/>
          <w:bCs/>
          <w:color w:val="000000"/>
          <w:lang w:val="en-GB"/>
        </w:rPr>
      </w:pPr>
    </w:p>
    <w:p w14:paraId="56126590" w14:textId="77777777" w:rsidR="006E3F4F" w:rsidRPr="006E3F4F" w:rsidRDefault="006E3F4F" w:rsidP="006E3F4F">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Why you did it 1-2: Marine pollution is a global issue that negatively impacts environmental, economic, and social systems.  Discover if there are trends in topics and clustered research, identify gaps in geography and topics.</w:t>
      </w:r>
    </w:p>
    <w:p w14:paraId="1ACF36AE" w14:textId="77777777" w:rsidR="006E3F4F" w:rsidRPr="006E3F4F" w:rsidRDefault="006E3F4F" w:rsidP="006E3F4F">
      <w:pPr>
        <w:autoSpaceDE w:val="0"/>
        <w:autoSpaceDN w:val="0"/>
        <w:adjustRightInd w:val="0"/>
        <w:spacing w:line="480" w:lineRule="auto"/>
        <w:rPr>
          <w:rFonts w:ascii="Helvetica" w:hAnsi="Helvetica" w:cs="Helvetica"/>
          <w:color w:val="000000"/>
          <w:lang w:val="en-GB"/>
        </w:rPr>
      </w:pPr>
    </w:p>
    <w:p w14:paraId="1A71843C" w14:textId="77777777" w:rsidR="006E3F4F" w:rsidRPr="006E3F4F" w:rsidRDefault="006E3F4F" w:rsidP="006E3F4F">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 xml:space="preserve">What you did 1-2: Extracted all articles within </w:t>
      </w:r>
      <w:proofErr w:type="spellStart"/>
      <w:r w:rsidRPr="006E3F4F">
        <w:rPr>
          <w:rFonts w:ascii="Helvetica" w:hAnsi="Helvetica" w:cs="Helvetica"/>
          <w:color w:val="000000"/>
          <w:lang w:val="en-GB"/>
        </w:rPr>
        <w:t>scopus</w:t>
      </w:r>
      <w:proofErr w:type="spellEnd"/>
      <w:r w:rsidRPr="006E3F4F">
        <w:rPr>
          <w:rFonts w:ascii="Helvetica" w:hAnsi="Helvetica" w:cs="Helvetica"/>
          <w:color w:val="000000"/>
          <w:lang w:val="en-GB"/>
        </w:rPr>
        <w:t xml:space="preserve"> that have keyword “marine pollution” and analysed them with </w:t>
      </w:r>
      <w:proofErr w:type="spellStart"/>
      <w:r w:rsidRPr="006E3F4F">
        <w:rPr>
          <w:rFonts w:ascii="Helvetica" w:hAnsi="Helvetica" w:cs="Helvetica"/>
          <w:color w:val="000000"/>
          <w:lang w:val="en-GB"/>
        </w:rPr>
        <w:t>bibliometrix</w:t>
      </w:r>
      <w:proofErr w:type="spellEnd"/>
      <w:r w:rsidRPr="006E3F4F">
        <w:rPr>
          <w:rFonts w:ascii="Helvetica" w:hAnsi="Helvetica" w:cs="Helvetica"/>
          <w:color w:val="000000"/>
          <w:lang w:val="en-GB"/>
        </w:rPr>
        <w:t xml:space="preserve"> package.</w:t>
      </w:r>
    </w:p>
    <w:p w14:paraId="0FEAAF2B" w14:textId="77777777" w:rsidR="006E3F4F" w:rsidRPr="006E3F4F" w:rsidRDefault="006E3F4F" w:rsidP="006E3F4F">
      <w:pPr>
        <w:autoSpaceDE w:val="0"/>
        <w:autoSpaceDN w:val="0"/>
        <w:adjustRightInd w:val="0"/>
        <w:spacing w:line="480" w:lineRule="auto"/>
        <w:rPr>
          <w:rFonts w:ascii="Helvetica" w:hAnsi="Helvetica" w:cs="Helvetica"/>
          <w:color w:val="000000"/>
          <w:lang w:val="en-GB"/>
        </w:rPr>
      </w:pPr>
    </w:p>
    <w:p w14:paraId="394EAF08" w14:textId="77777777" w:rsidR="006E3F4F" w:rsidRPr="006E3F4F" w:rsidRDefault="006E3F4F" w:rsidP="006E3F4F">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What you found 2-4:</w:t>
      </w:r>
    </w:p>
    <w:p w14:paraId="1A9D9868" w14:textId="77777777" w:rsidR="006E3F4F" w:rsidRPr="006E3F4F" w:rsidRDefault="006E3F4F" w:rsidP="006E3F4F">
      <w:pPr>
        <w:autoSpaceDE w:val="0"/>
        <w:autoSpaceDN w:val="0"/>
        <w:adjustRightInd w:val="0"/>
        <w:spacing w:line="480" w:lineRule="auto"/>
        <w:rPr>
          <w:rFonts w:ascii="Helvetica" w:hAnsi="Helvetica" w:cs="Helvetica"/>
          <w:color w:val="000000"/>
          <w:lang w:val="en-GB"/>
        </w:rPr>
      </w:pPr>
    </w:p>
    <w:p w14:paraId="2AEC80BC" w14:textId="77777777" w:rsidR="006E3F4F" w:rsidRPr="006E3F4F" w:rsidRDefault="006E3F4F" w:rsidP="006E3F4F">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 xml:space="preserve">What it means 1-2: </w:t>
      </w:r>
    </w:p>
    <w:p w14:paraId="4E13738E" w14:textId="77777777" w:rsidR="006E3F4F" w:rsidRPr="006E3F4F" w:rsidRDefault="006E3F4F" w:rsidP="006E3F4F">
      <w:pPr>
        <w:autoSpaceDE w:val="0"/>
        <w:autoSpaceDN w:val="0"/>
        <w:adjustRightInd w:val="0"/>
        <w:spacing w:line="480" w:lineRule="auto"/>
        <w:rPr>
          <w:rFonts w:ascii="Helvetica" w:hAnsi="Helvetica" w:cs="Helvetica"/>
          <w:color w:val="000000"/>
          <w:lang w:val="en-GB"/>
        </w:rPr>
      </w:pPr>
    </w:p>
    <w:p w14:paraId="5B44DE75" w14:textId="77777777" w:rsidR="006E3F4F" w:rsidRPr="006E3F4F" w:rsidRDefault="006E3F4F" w:rsidP="006E3F4F">
      <w:pPr>
        <w:autoSpaceDE w:val="0"/>
        <w:autoSpaceDN w:val="0"/>
        <w:adjustRightInd w:val="0"/>
        <w:spacing w:line="480" w:lineRule="auto"/>
        <w:rPr>
          <w:rFonts w:ascii="Helvetica" w:hAnsi="Helvetica" w:cs="Helvetica"/>
          <w:b/>
          <w:bCs/>
          <w:color w:val="000000"/>
          <w:lang w:val="en-GB"/>
        </w:rPr>
      </w:pPr>
      <w:r w:rsidRPr="006E3F4F">
        <w:rPr>
          <w:rFonts w:ascii="Helvetica" w:hAnsi="Helvetica" w:cs="Helvetica"/>
          <w:b/>
          <w:bCs/>
          <w:color w:val="000000"/>
          <w:lang w:val="en-GB"/>
        </w:rPr>
        <w:t>Introduction</w:t>
      </w:r>
    </w:p>
    <w:p w14:paraId="7C172077" w14:textId="77777777" w:rsidR="006E3F4F" w:rsidRPr="006E3F4F" w:rsidRDefault="006E3F4F" w:rsidP="006E3F4F">
      <w:pPr>
        <w:autoSpaceDE w:val="0"/>
        <w:autoSpaceDN w:val="0"/>
        <w:adjustRightInd w:val="0"/>
        <w:spacing w:line="480" w:lineRule="auto"/>
        <w:rPr>
          <w:rFonts w:ascii="Helvetica" w:hAnsi="Helvetica" w:cs="Helvetica"/>
          <w:b/>
          <w:bCs/>
          <w:color w:val="000000"/>
          <w:lang w:val="en-GB"/>
        </w:rPr>
      </w:pPr>
    </w:p>
    <w:p w14:paraId="1E458000" w14:textId="77777777" w:rsidR="006E3F4F" w:rsidRPr="006E3F4F" w:rsidRDefault="006E3F4F" w:rsidP="006E3F4F">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The Background</w:t>
      </w:r>
    </w:p>
    <w:p w14:paraId="6B4C42C2" w14:textId="77777777" w:rsidR="006E3F4F" w:rsidRPr="006E3F4F" w:rsidRDefault="006E3F4F" w:rsidP="006E3F4F">
      <w:pPr>
        <w:autoSpaceDE w:val="0"/>
        <w:autoSpaceDN w:val="0"/>
        <w:adjustRightInd w:val="0"/>
        <w:spacing w:line="480" w:lineRule="auto"/>
        <w:ind w:right="-720"/>
        <w:rPr>
          <w:rFonts w:ascii="Helvetica" w:hAnsi="Helvetica" w:cs="Helvetica"/>
          <w:b/>
          <w:bCs/>
          <w:i/>
          <w:iCs/>
          <w:color w:val="000000"/>
          <w:lang w:val="en-GB"/>
        </w:rPr>
      </w:pPr>
      <w:r w:rsidRPr="006E3F4F">
        <w:rPr>
          <w:rFonts w:ascii="Helvetica" w:hAnsi="Helvetica" w:cs="Helvetica"/>
          <w:color w:val="000000"/>
          <w:lang w:val="en-GB"/>
        </w:rPr>
        <w:lastRenderedPageBreak/>
        <w:t>Marine pollution is a global issue that has widespread negative impacts on ecological, social, and economic systems (Beaumont, et al. 2019). It is estimated that up to 12 million metric tonnes of plastic alone enters the ocean each year, costing roughly $13 billion in economic costs and impacting more than 800 marine and coastal species (United Nations 2020)</w:t>
      </w:r>
      <w:r w:rsidRPr="006E3F4F">
        <w:rPr>
          <w:rFonts w:ascii="Helvetica" w:hAnsi="Helvetica" w:cs="Helvetica"/>
          <w:b/>
          <w:bCs/>
          <w:i/>
          <w:iCs/>
          <w:color w:val="000000"/>
          <w:lang w:val="en-GB"/>
        </w:rPr>
        <w:t xml:space="preserve">. </w:t>
      </w:r>
      <w:r w:rsidRPr="006E3F4F">
        <w:rPr>
          <w:rFonts w:ascii="Helvetica" w:hAnsi="Helvetica" w:cs="Helvetica"/>
          <w:color w:val="000000"/>
          <w:lang w:val="en-GB"/>
        </w:rPr>
        <w:t xml:space="preserve">The definition of marine pollution has evolved from a focus on the effects of industrial activity to a broader notion of the interdependence between human activity and nature (Tomczak 1984).  The first widely accepted definition resulted from the United Nations </w:t>
      </w:r>
      <w:r w:rsidRPr="006E3F4F">
        <w:rPr>
          <w:rFonts w:ascii="Helvetica" w:hAnsi="Helvetica" w:cs="Helvetica"/>
          <w:i/>
          <w:iCs/>
          <w:color w:val="000000"/>
          <w:lang w:val="en-GB"/>
        </w:rPr>
        <w:t>Convention of the Law and the Sea</w:t>
      </w:r>
      <w:r w:rsidRPr="006E3F4F">
        <w:rPr>
          <w:rFonts w:ascii="Helvetica" w:hAnsi="Helvetica" w:cs="Helvetica"/>
          <w:color w:val="000000"/>
          <w:lang w:val="en-GB"/>
        </w:rPr>
        <w:t xml:space="preserve"> in 1982.  Marine pollution was defined as the ‘introduction by man, directly or indirectly, of substances or energy into the marine environment, including estuaries, which results or is likely to result in such deleterious effects as harm to living resources and marine life, hazards to human health, hindrance to marine activities, including fishing and other legitimate uses of the sea, impairment of quality for use of sea water and reduction of amenities’ (United Nations 1982).  </w:t>
      </w:r>
    </w:p>
    <w:p w14:paraId="67AA069C" w14:textId="77777777" w:rsidR="006E3F4F" w:rsidRPr="006E3F4F" w:rsidRDefault="006E3F4F" w:rsidP="006E3F4F">
      <w:pPr>
        <w:autoSpaceDE w:val="0"/>
        <w:autoSpaceDN w:val="0"/>
        <w:adjustRightInd w:val="0"/>
        <w:spacing w:line="480" w:lineRule="auto"/>
        <w:rPr>
          <w:rFonts w:ascii="Helvetica" w:hAnsi="Helvetica" w:cs="Helvetica"/>
          <w:i/>
          <w:iCs/>
          <w:color w:val="000000"/>
          <w:lang w:val="en-GB"/>
        </w:rPr>
      </w:pPr>
    </w:p>
    <w:p w14:paraId="00CC6B83" w14:textId="77777777" w:rsidR="006E3F4F" w:rsidRPr="006E3F4F" w:rsidRDefault="006E3F4F" w:rsidP="006E3F4F">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The Problem</w:t>
      </w:r>
    </w:p>
    <w:p w14:paraId="3D453617" w14:textId="77777777" w:rsidR="006E3F4F" w:rsidRPr="006E3F4F" w:rsidRDefault="006E3F4F" w:rsidP="006E3F4F">
      <w:pPr>
        <w:autoSpaceDE w:val="0"/>
        <w:autoSpaceDN w:val="0"/>
        <w:adjustRightInd w:val="0"/>
        <w:spacing w:line="480" w:lineRule="auto"/>
        <w:ind w:right="-720"/>
        <w:rPr>
          <w:rFonts w:ascii="Helvetica" w:hAnsi="Helvetica" w:cs="Helvetica"/>
          <w:color w:val="000000"/>
          <w:lang w:val="en-GB"/>
        </w:rPr>
      </w:pPr>
      <w:r w:rsidRPr="006E3F4F">
        <w:rPr>
          <w:rFonts w:ascii="Helvetica" w:hAnsi="Helvetica" w:cs="Helvetica"/>
          <w:color w:val="000000"/>
          <w:lang w:val="en-GB"/>
        </w:rPr>
        <w:t xml:space="preserve">The environmental, economic, and health implications of marine pollution are global in scale; </w:t>
      </w:r>
      <w:proofErr w:type="gramStart"/>
      <w:r w:rsidRPr="006E3F4F">
        <w:rPr>
          <w:rFonts w:ascii="Helvetica" w:hAnsi="Helvetica" w:cs="Helvetica"/>
          <w:color w:val="000000"/>
          <w:lang w:val="en-GB"/>
        </w:rPr>
        <w:t>however</w:t>
      </w:r>
      <w:proofErr w:type="gramEnd"/>
      <w:r w:rsidRPr="006E3F4F">
        <w:rPr>
          <w:rFonts w:ascii="Helvetica" w:hAnsi="Helvetica" w:cs="Helvetica"/>
          <w:color w:val="000000"/>
          <w:lang w:val="en-GB"/>
        </w:rPr>
        <w:t xml:space="preserve"> the research is not standardised and the full impacts are not understood (</w:t>
      </w:r>
      <w:proofErr w:type="spellStart"/>
      <w:r w:rsidRPr="006E3F4F">
        <w:rPr>
          <w:rFonts w:ascii="Helvetica" w:hAnsi="Helvetica" w:cs="Helvetica"/>
          <w:color w:val="000000"/>
          <w:lang w:val="en-GB"/>
        </w:rPr>
        <w:t>Galgani</w:t>
      </w:r>
      <w:proofErr w:type="spellEnd"/>
      <w:r w:rsidRPr="006E3F4F">
        <w:rPr>
          <w:rFonts w:ascii="Helvetica" w:hAnsi="Helvetica" w:cs="Helvetica"/>
          <w:color w:val="000000"/>
          <w:lang w:val="en-GB"/>
        </w:rPr>
        <w:t xml:space="preserve"> 2015). The negative impact of marine pollution is widely accepted by scientists, policy makers, and the general public although knowledge gaps make it difficult to address the issues (</w:t>
      </w:r>
      <w:proofErr w:type="spellStart"/>
      <w:r w:rsidRPr="006E3F4F">
        <w:rPr>
          <w:rFonts w:ascii="Helvetica" w:hAnsi="Helvetica" w:cs="Helvetica"/>
          <w:color w:val="000000"/>
          <w:lang w:val="en-GB"/>
        </w:rPr>
        <w:t>Bonanno</w:t>
      </w:r>
      <w:proofErr w:type="spellEnd"/>
      <w:r w:rsidRPr="006E3F4F">
        <w:rPr>
          <w:rFonts w:ascii="Helvetica" w:hAnsi="Helvetica" w:cs="Helvetica"/>
          <w:color w:val="000000"/>
          <w:lang w:val="en-GB"/>
        </w:rPr>
        <w:t xml:space="preserve"> and Orlando-</w:t>
      </w:r>
      <w:proofErr w:type="spellStart"/>
      <w:r w:rsidRPr="006E3F4F">
        <w:rPr>
          <w:rFonts w:ascii="Helvetica" w:hAnsi="Helvetica" w:cs="Helvetica"/>
          <w:color w:val="000000"/>
          <w:lang w:val="en-GB"/>
        </w:rPr>
        <w:t>Bonaca</w:t>
      </w:r>
      <w:proofErr w:type="spellEnd"/>
      <w:r w:rsidRPr="006E3F4F">
        <w:rPr>
          <w:rFonts w:ascii="Helvetica" w:hAnsi="Helvetica" w:cs="Helvetica"/>
          <w:color w:val="000000"/>
          <w:lang w:val="en-GB"/>
        </w:rPr>
        <w:t xml:space="preserve"> 2018).</w:t>
      </w:r>
    </w:p>
    <w:p w14:paraId="2338DE5C" w14:textId="77777777" w:rsidR="006E3F4F" w:rsidRPr="006E3F4F" w:rsidRDefault="006E3F4F" w:rsidP="006E3F4F">
      <w:pPr>
        <w:autoSpaceDE w:val="0"/>
        <w:autoSpaceDN w:val="0"/>
        <w:adjustRightInd w:val="0"/>
        <w:spacing w:line="480" w:lineRule="auto"/>
        <w:ind w:right="-720"/>
        <w:rPr>
          <w:rFonts w:ascii="Helvetica" w:hAnsi="Helvetica" w:cs="Helvetica"/>
          <w:color w:val="000000"/>
          <w:lang w:val="en-GB"/>
        </w:rPr>
      </w:pPr>
    </w:p>
    <w:p w14:paraId="57B731BB" w14:textId="77777777" w:rsidR="006E3F4F" w:rsidRPr="006E3F4F" w:rsidRDefault="006E3F4F" w:rsidP="006E3F4F">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The Aims</w:t>
      </w:r>
    </w:p>
    <w:p w14:paraId="29FBC99F" w14:textId="77777777" w:rsidR="006E3F4F" w:rsidRPr="006E3F4F" w:rsidRDefault="006E3F4F" w:rsidP="006E3F4F">
      <w:pPr>
        <w:autoSpaceDE w:val="0"/>
        <w:autoSpaceDN w:val="0"/>
        <w:adjustRightInd w:val="0"/>
        <w:spacing w:line="480" w:lineRule="auto"/>
        <w:ind w:right="-720"/>
        <w:rPr>
          <w:rFonts w:ascii="Helvetica" w:hAnsi="Helvetica" w:cs="Helvetica"/>
          <w:color w:val="000000"/>
          <w:lang w:val="en-GB"/>
        </w:rPr>
      </w:pPr>
      <w:r w:rsidRPr="006E3F4F">
        <w:rPr>
          <w:rFonts w:ascii="Helvetica" w:hAnsi="Helvetica" w:cs="Helvetica"/>
          <w:color w:val="000000"/>
          <w:lang w:val="en-GB"/>
        </w:rPr>
        <w:lastRenderedPageBreak/>
        <w:t xml:space="preserve">This paper aims to map the clusters in geographies and topics in published marine pollution research in order to determine how it has changed over time and where there are still gaps.  A first look at the literature indicates that early articles focus on oil spills and industrial pollution (Wright 1962) while much of the current research centres around debris, specifically plastics.  Marine pollution does not respect national boundaries, yet research clusters do, and may not represent the regions most impacted by marine pollution. Thus, I will record where published research of marine pollution is occurring and </w:t>
      </w:r>
      <w:proofErr w:type="spellStart"/>
      <w:r w:rsidRPr="006E3F4F">
        <w:rPr>
          <w:rFonts w:ascii="Helvetica" w:hAnsi="Helvetica" w:cs="Helvetica"/>
          <w:color w:val="000000"/>
          <w:lang w:val="en-GB"/>
        </w:rPr>
        <w:t>and</w:t>
      </w:r>
      <w:proofErr w:type="spellEnd"/>
      <w:r w:rsidRPr="006E3F4F">
        <w:rPr>
          <w:rFonts w:ascii="Helvetica" w:hAnsi="Helvetica" w:cs="Helvetica"/>
          <w:color w:val="000000"/>
          <w:lang w:val="en-GB"/>
        </w:rPr>
        <w:t xml:space="preserve"> how the topic areas have changed over time.</w:t>
      </w:r>
    </w:p>
    <w:p w14:paraId="3B72A7D0" w14:textId="77777777" w:rsidR="006E3F4F" w:rsidRPr="006E3F4F" w:rsidRDefault="006E3F4F" w:rsidP="006E3F4F">
      <w:pPr>
        <w:autoSpaceDE w:val="0"/>
        <w:autoSpaceDN w:val="0"/>
        <w:adjustRightInd w:val="0"/>
        <w:spacing w:line="480" w:lineRule="auto"/>
        <w:ind w:right="-720"/>
        <w:rPr>
          <w:rFonts w:ascii="Helvetica" w:hAnsi="Helvetica" w:cs="Helvetica"/>
          <w:color w:val="000000"/>
          <w:lang w:val="en-GB"/>
        </w:rPr>
      </w:pPr>
    </w:p>
    <w:p w14:paraId="389CA23E" w14:textId="77777777" w:rsidR="006E3F4F" w:rsidRPr="006E3F4F" w:rsidRDefault="006E3F4F" w:rsidP="006E3F4F">
      <w:pPr>
        <w:autoSpaceDE w:val="0"/>
        <w:autoSpaceDN w:val="0"/>
        <w:adjustRightInd w:val="0"/>
        <w:spacing w:line="480" w:lineRule="auto"/>
        <w:rPr>
          <w:rFonts w:ascii="Helvetica" w:hAnsi="Helvetica" w:cs="Helvetica"/>
          <w:b/>
          <w:bCs/>
          <w:color w:val="000000"/>
          <w:lang w:val="en-GB"/>
        </w:rPr>
      </w:pPr>
      <w:r w:rsidRPr="006E3F4F">
        <w:rPr>
          <w:rFonts w:ascii="Helvetica" w:hAnsi="Helvetica" w:cs="Helvetica"/>
          <w:b/>
          <w:bCs/>
          <w:color w:val="000000"/>
          <w:lang w:val="en-GB"/>
        </w:rPr>
        <w:t>Materials and Methods</w:t>
      </w:r>
    </w:p>
    <w:p w14:paraId="6C08E988" w14:textId="77777777" w:rsidR="006E3F4F" w:rsidRPr="006E3F4F" w:rsidRDefault="006E3F4F" w:rsidP="006E3F4F">
      <w:pPr>
        <w:autoSpaceDE w:val="0"/>
        <w:autoSpaceDN w:val="0"/>
        <w:adjustRightInd w:val="0"/>
        <w:spacing w:line="480" w:lineRule="auto"/>
        <w:rPr>
          <w:rFonts w:ascii="Helvetica" w:hAnsi="Helvetica" w:cs="Helvetica"/>
          <w:b/>
          <w:bCs/>
          <w:color w:val="000000"/>
          <w:lang w:val="en-GB"/>
        </w:rPr>
      </w:pPr>
    </w:p>
    <w:p w14:paraId="2CF3EB69" w14:textId="77777777" w:rsidR="006E3F4F" w:rsidRPr="006E3F4F" w:rsidRDefault="006E3F4F" w:rsidP="006E3F4F">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Data Collection</w:t>
      </w:r>
    </w:p>
    <w:p w14:paraId="249AEF4A" w14:textId="77777777" w:rsidR="006E3F4F" w:rsidRPr="006E3F4F" w:rsidRDefault="006E3F4F" w:rsidP="006E3F4F">
      <w:pPr>
        <w:autoSpaceDE w:val="0"/>
        <w:autoSpaceDN w:val="0"/>
        <w:adjustRightInd w:val="0"/>
        <w:spacing w:line="480" w:lineRule="auto"/>
        <w:ind w:right="-720"/>
        <w:rPr>
          <w:rFonts w:ascii="Helvetica" w:hAnsi="Helvetica" w:cs="Helvetica"/>
          <w:color w:val="000000"/>
          <w:lang w:val="en-GB"/>
        </w:rPr>
      </w:pPr>
      <w:r w:rsidRPr="006E3F4F">
        <w:rPr>
          <w:rFonts w:ascii="Helvetica" w:hAnsi="Helvetica" w:cs="Helvetica"/>
          <w:color w:val="000000"/>
          <w:lang w:val="en-GB"/>
        </w:rPr>
        <w:t>Article metadata was extracted from SCOPUS in order to produce the data used in this analysis.  In the first instance, I queried SCOPUS using the following string search:</w:t>
      </w:r>
    </w:p>
    <w:p w14:paraId="66DAC30C" w14:textId="77777777" w:rsidR="006E3F4F" w:rsidRPr="006E3F4F" w:rsidRDefault="006E3F4F" w:rsidP="006E3F4F">
      <w:pPr>
        <w:autoSpaceDE w:val="0"/>
        <w:autoSpaceDN w:val="0"/>
        <w:adjustRightInd w:val="0"/>
        <w:spacing w:line="480" w:lineRule="auto"/>
        <w:ind w:right="-720"/>
        <w:rPr>
          <w:rFonts w:ascii="Helvetica" w:hAnsi="Helvetica" w:cs="Helvetica"/>
          <w:color w:val="969696"/>
          <w:lang w:val="en-GB"/>
        </w:rPr>
      </w:pPr>
      <w:r w:rsidRPr="006E3F4F">
        <w:rPr>
          <w:rFonts w:ascii="Helvetica" w:hAnsi="Helvetica" w:cs="Helvetica"/>
          <w:color w:val="969696"/>
          <w:lang w:val="en-GB"/>
        </w:rPr>
        <w:t>EXACTKEYWORD </w:t>
      </w:r>
      <w:proofErr w:type="gramStart"/>
      <w:r w:rsidRPr="006E3F4F">
        <w:rPr>
          <w:rFonts w:ascii="Helvetica" w:hAnsi="Helvetica" w:cs="Helvetica"/>
          <w:color w:val="969696"/>
          <w:lang w:val="en-GB"/>
        </w:rPr>
        <w:t>( </w:t>
      </w:r>
      <w:r w:rsidRPr="006E3F4F">
        <w:rPr>
          <w:rFonts w:ascii="Helvetica" w:hAnsi="Helvetica" w:cs="Helvetica"/>
          <w:color w:val="000000"/>
          <w:lang w:val="en-GB"/>
        </w:rPr>
        <w:t>"</w:t>
      </w:r>
      <w:proofErr w:type="gramEnd"/>
      <w:r w:rsidRPr="006E3F4F">
        <w:rPr>
          <w:rFonts w:ascii="Helvetica" w:hAnsi="Helvetica" w:cs="Helvetica"/>
          <w:color w:val="000000"/>
          <w:lang w:val="en-GB"/>
        </w:rPr>
        <w:t>marine pollut*"</w:t>
      </w:r>
      <w:r w:rsidRPr="006E3F4F">
        <w:rPr>
          <w:rFonts w:ascii="Helvetica" w:hAnsi="Helvetica" w:cs="Helvetica"/>
          <w:color w:val="969696"/>
          <w:lang w:val="en-GB"/>
        </w:rPr>
        <w:t> )  AND  ( LIMIT-TO ( SUBJAREA ,  </w:t>
      </w:r>
      <w:r w:rsidRPr="006E3F4F">
        <w:rPr>
          <w:rFonts w:ascii="Helvetica" w:hAnsi="Helvetica" w:cs="Helvetica"/>
          <w:color w:val="000000"/>
          <w:lang w:val="en-GB"/>
        </w:rPr>
        <w:t>"ENVI"</w:t>
      </w:r>
      <w:r w:rsidRPr="006E3F4F">
        <w:rPr>
          <w:rFonts w:ascii="Helvetica" w:hAnsi="Helvetica" w:cs="Helvetica"/>
          <w:color w:val="969696"/>
          <w:lang w:val="en-GB"/>
        </w:rPr>
        <w:t> ) )  AND  ( LIMIT-TO ( DOCTYPE ,  </w:t>
      </w:r>
      <w:r w:rsidRPr="006E3F4F">
        <w:rPr>
          <w:rFonts w:ascii="Helvetica" w:hAnsi="Helvetica" w:cs="Helvetica"/>
          <w:color w:val="000000"/>
          <w:lang w:val="en-GB"/>
        </w:rPr>
        <w:t>"ar"</w:t>
      </w:r>
      <w:r w:rsidRPr="006E3F4F">
        <w:rPr>
          <w:rFonts w:ascii="Helvetica" w:hAnsi="Helvetica" w:cs="Helvetica"/>
          <w:color w:val="969696"/>
          <w:lang w:val="en-GB"/>
        </w:rPr>
        <w:t> )  OR  LIMIT-TO ( DOCTYPE ,  </w:t>
      </w:r>
      <w:r w:rsidRPr="006E3F4F">
        <w:rPr>
          <w:rFonts w:ascii="Helvetica" w:hAnsi="Helvetica" w:cs="Helvetica"/>
          <w:color w:val="000000"/>
          <w:lang w:val="en-GB"/>
        </w:rPr>
        <w:t>"cp"</w:t>
      </w:r>
      <w:r w:rsidRPr="006E3F4F">
        <w:rPr>
          <w:rFonts w:ascii="Helvetica" w:hAnsi="Helvetica" w:cs="Helvetica"/>
          <w:color w:val="969696"/>
          <w:lang w:val="en-GB"/>
        </w:rPr>
        <w:t> )  OR  LIMIT-TO ( DOCTYPE ,  </w:t>
      </w:r>
      <w:r w:rsidRPr="006E3F4F">
        <w:rPr>
          <w:rFonts w:ascii="Helvetica" w:hAnsi="Helvetica" w:cs="Helvetica"/>
          <w:color w:val="000000"/>
          <w:lang w:val="en-GB"/>
        </w:rPr>
        <w:t>"re"</w:t>
      </w:r>
      <w:r w:rsidRPr="006E3F4F">
        <w:rPr>
          <w:rFonts w:ascii="Helvetica" w:hAnsi="Helvetica" w:cs="Helvetica"/>
          <w:color w:val="969696"/>
          <w:lang w:val="en-GB"/>
        </w:rPr>
        <w:t> ) )  AND  ( LIMIT-TO ( LANGUAGE ,  </w:t>
      </w:r>
      <w:r w:rsidRPr="006E3F4F">
        <w:rPr>
          <w:rFonts w:ascii="Helvetica" w:hAnsi="Helvetica" w:cs="Helvetica"/>
          <w:color w:val="000000"/>
          <w:lang w:val="en-GB"/>
        </w:rPr>
        <w:t>"English"</w:t>
      </w:r>
      <w:r w:rsidRPr="006E3F4F">
        <w:rPr>
          <w:rFonts w:ascii="Helvetica" w:hAnsi="Helvetica" w:cs="Helvetica"/>
          <w:color w:val="969696"/>
          <w:lang w:val="en-GB"/>
        </w:rPr>
        <w:t> ) ) </w:t>
      </w:r>
    </w:p>
    <w:p w14:paraId="3FFEAD63" w14:textId="77777777" w:rsidR="006E3F4F" w:rsidRDefault="006E3F4F" w:rsidP="006E3F4F">
      <w:pPr>
        <w:autoSpaceDE w:val="0"/>
        <w:autoSpaceDN w:val="0"/>
        <w:adjustRightInd w:val="0"/>
        <w:spacing w:line="480" w:lineRule="auto"/>
        <w:ind w:right="-720"/>
        <w:rPr>
          <w:rFonts w:ascii="Helvetica" w:hAnsi="Helvetica" w:cs="Helvetica"/>
          <w:color w:val="000000"/>
          <w:lang w:val="en-GB"/>
        </w:rPr>
      </w:pPr>
      <w:r w:rsidRPr="006E3F4F">
        <w:rPr>
          <w:rFonts w:ascii="Helvetica" w:hAnsi="Helvetica" w:cs="Helvetica"/>
          <w:color w:val="000000"/>
          <w:lang w:val="en-GB"/>
        </w:rPr>
        <w:t xml:space="preserve">This instructs Scopus to search for records tagged with the keyword ‘Marine Pollution’ and limited to the subject area of ‘Environmental Science’.  A filtering process was used to include only publications in English and to limit document types to articles, conference papers, and reviews. Articles published in 2020 were excluded in order to assess only full calendar years.  </w:t>
      </w:r>
    </w:p>
    <w:p w14:paraId="693C08FD" w14:textId="77777777" w:rsidR="006E3F4F" w:rsidRDefault="006E3F4F" w:rsidP="006E3F4F">
      <w:pPr>
        <w:autoSpaceDE w:val="0"/>
        <w:autoSpaceDN w:val="0"/>
        <w:adjustRightInd w:val="0"/>
        <w:spacing w:line="480" w:lineRule="auto"/>
        <w:ind w:right="-720"/>
        <w:rPr>
          <w:rFonts w:ascii="Helvetica" w:hAnsi="Helvetica" w:cs="Helvetica"/>
          <w:color w:val="000000"/>
          <w:lang w:val="en-GB"/>
        </w:rPr>
      </w:pPr>
    </w:p>
    <w:p w14:paraId="3F31AF7F" w14:textId="77777777" w:rsidR="006E3F4F" w:rsidRPr="006E3F4F" w:rsidRDefault="006E3F4F" w:rsidP="006E3F4F">
      <w:pPr>
        <w:tabs>
          <w:tab w:val="left" w:pos="20"/>
          <w:tab w:val="left" w:pos="180"/>
        </w:tabs>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lastRenderedPageBreak/>
        <w:t>I identified a total of 9,757 publications on marine pollution between 1970 and 2019.  The main subject disciplines are Environmental Science (9,757 articles), Earth and Planetary Sciences (4,294 articles), Agricultural and Biological Sciences (4,261 articles), Chemistry (975 articles), Pharmacology, Toxicology and Pharmaceuticals (615 articles).</w:t>
      </w:r>
    </w:p>
    <w:p w14:paraId="70266FF4" w14:textId="77777777" w:rsidR="006E3F4F" w:rsidRPr="006E3F4F" w:rsidRDefault="006E3F4F" w:rsidP="006E3F4F">
      <w:pPr>
        <w:tabs>
          <w:tab w:val="left" w:pos="20"/>
          <w:tab w:val="left" w:pos="180"/>
        </w:tabs>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 xml:space="preserve">Top journals are Marine Pollution Bulletin (3,179 articles), Science of the Total </w:t>
      </w:r>
      <w:proofErr w:type="spellStart"/>
      <w:r w:rsidRPr="006E3F4F">
        <w:rPr>
          <w:rFonts w:ascii="Helvetica" w:hAnsi="Helvetica" w:cs="Helvetica"/>
          <w:color w:val="000000"/>
          <w:lang w:val="en-GB"/>
        </w:rPr>
        <w:t>Envronment</w:t>
      </w:r>
      <w:proofErr w:type="spellEnd"/>
      <w:r w:rsidRPr="006E3F4F">
        <w:rPr>
          <w:rFonts w:ascii="Helvetica" w:hAnsi="Helvetica" w:cs="Helvetica"/>
          <w:color w:val="000000"/>
          <w:lang w:val="en-GB"/>
        </w:rPr>
        <w:t xml:space="preserve"> (563 articles), Environmental Science and Technology (445 articles), Environmental Pollution (433 articles), and Chemosphere (385 articles).</w:t>
      </w:r>
    </w:p>
    <w:p w14:paraId="7179830A" w14:textId="284E91CC" w:rsidR="006E3F4F" w:rsidRPr="006E3F4F" w:rsidRDefault="006E3F4F" w:rsidP="006E3F4F">
      <w:pPr>
        <w:autoSpaceDE w:val="0"/>
        <w:autoSpaceDN w:val="0"/>
        <w:adjustRightInd w:val="0"/>
        <w:spacing w:line="480" w:lineRule="auto"/>
        <w:ind w:right="-720"/>
        <w:rPr>
          <w:rFonts w:ascii="Helvetica" w:hAnsi="Helvetica" w:cs="Helvetica"/>
          <w:color w:val="000000"/>
          <w:lang w:val="en-GB"/>
        </w:rPr>
      </w:pPr>
      <w:r w:rsidRPr="006E3F4F">
        <w:rPr>
          <w:rFonts w:ascii="Helvetica" w:hAnsi="Helvetica" w:cs="Helvetica"/>
          <w:color w:val="000000"/>
          <w:lang w:val="en-GB"/>
        </w:rPr>
        <w:t xml:space="preserve">I downloaded these records and then used </w:t>
      </w:r>
      <w:proofErr w:type="spellStart"/>
      <w:r w:rsidRPr="006E3F4F">
        <w:rPr>
          <w:rFonts w:ascii="Helvetica" w:hAnsi="Helvetica" w:cs="Helvetica"/>
          <w:i/>
          <w:iCs/>
          <w:color w:val="000000"/>
          <w:lang w:val="en-GB"/>
        </w:rPr>
        <w:t>bibliometrix</w:t>
      </w:r>
      <w:proofErr w:type="spellEnd"/>
      <w:r w:rsidRPr="006E3F4F">
        <w:rPr>
          <w:rFonts w:ascii="Helvetica" w:hAnsi="Helvetica" w:cs="Helvetica"/>
          <w:color w:val="000000"/>
          <w:lang w:val="en-GB"/>
        </w:rPr>
        <w:t xml:space="preserve"> package (Aria and </w:t>
      </w:r>
      <w:proofErr w:type="spellStart"/>
      <w:r w:rsidRPr="006E3F4F">
        <w:rPr>
          <w:rFonts w:ascii="Helvetica" w:hAnsi="Helvetica" w:cs="Helvetica"/>
          <w:color w:val="000000"/>
          <w:lang w:val="en-GB"/>
        </w:rPr>
        <w:t>Cuccurullo</w:t>
      </w:r>
      <w:proofErr w:type="spellEnd"/>
      <w:r w:rsidRPr="006E3F4F">
        <w:rPr>
          <w:rFonts w:ascii="Helvetica" w:hAnsi="Helvetica" w:cs="Helvetica"/>
          <w:color w:val="000000"/>
          <w:lang w:val="en-GB"/>
        </w:rPr>
        <w:t xml:space="preserve"> 2017) in R (R Core Team 2020) to transform a Scopus </w:t>
      </w:r>
      <w:proofErr w:type="spellStart"/>
      <w:r w:rsidRPr="006E3F4F">
        <w:rPr>
          <w:rFonts w:ascii="Helvetica" w:hAnsi="Helvetica" w:cs="Helvetica"/>
          <w:color w:val="000000"/>
          <w:lang w:val="en-GB"/>
        </w:rPr>
        <w:t>BibTeX</w:t>
      </w:r>
      <w:proofErr w:type="spellEnd"/>
      <w:r w:rsidRPr="006E3F4F">
        <w:rPr>
          <w:rFonts w:ascii="Helvetica" w:hAnsi="Helvetica" w:cs="Helvetica"/>
          <w:color w:val="000000"/>
          <w:lang w:val="en-GB"/>
        </w:rPr>
        <w:t xml:space="preserve"> file into a </w:t>
      </w:r>
      <w:proofErr w:type="spellStart"/>
      <w:r w:rsidRPr="006E3F4F">
        <w:rPr>
          <w:rFonts w:ascii="Helvetica" w:hAnsi="Helvetica" w:cs="Helvetica"/>
          <w:color w:val="000000"/>
          <w:lang w:val="en-GB"/>
        </w:rPr>
        <w:t>dataframe</w:t>
      </w:r>
      <w:proofErr w:type="spellEnd"/>
      <w:r w:rsidRPr="006E3F4F">
        <w:rPr>
          <w:rFonts w:ascii="Helvetica" w:hAnsi="Helvetica" w:cs="Helvetica"/>
          <w:color w:val="000000"/>
          <w:lang w:val="en-GB"/>
        </w:rPr>
        <w:t xml:space="preserve"> used for analysis.</w:t>
      </w:r>
    </w:p>
    <w:p w14:paraId="5DA5151C" w14:textId="77777777" w:rsidR="006E3F4F" w:rsidRPr="006E3F4F" w:rsidRDefault="006E3F4F" w:rsidP="006E3F4F">
      <w:pPr>
        <w:autoSpaceDE w:val="0"/>
        <w:autoSpaceDN w:val="0"/>
        <w:adjustRightInd w:val="0"/>
        <w:spacing w:line="480" w:lineRule="auto"/>
        <w:ind w:right="-720"/>
        <w:rPr>
          <w:rFonts w:ascii="Helvetica" w:hAnsi="Helvetica" w:cs="Helvetica"/>
          <w:i/>
          <w:iCs/>
          <w:color w:val="000000"/>
          <w:lang w:val="en-GB"/>
        </w:rPr>
      </w:pPr>
      <w:r w:rsidRPr="006E3F4F">
        <w:rPr>
          <w:rFonts w:ascii="Helvetica" w:hAnsi="Helvetica" w:cs="Helvetica"/>
          <w:i/>
          <w:iCs/>
          <w:color w:val="000000"/>
          <w:lang w:val="en-GB"/>
        </w:rPr>
        <w:t>Descriptive Analysis</w:t>
      </w:r>
    </w:p>
    <w:p w14:paraId="2127C464" w14:textId="77777777" w:rsidR="006E3F4F" w:rsidRPr="006E3F4F" w:rsidRDefault="006E3F4F" w:rsidP="006E3F4F">
      <w:pPr>
        <w:autoSpaceDE w:val="0"/>
        <w:autoSpaceDN w:val="0"/>
        <w:adjustRightInd w:val="0"/>
        <w:spacing w:line="480" w:lineRule="auto"/>
        <w:ind w:right="-720"/>
        <w:rPr>
          <w:rFonts w:ascii="Helvetica" w:hAnsi="Helvetica" w:cs="Helvetica"/>
          <w:color w:val="000000"/>
          <w:lang w:val="en-GB"/>
        </w:rPr>
      </w:pPr>
      <w:r w:rsidRPr="006E3F4F">
        <w:rPr>
          <w:rFonts w:ascii="Helvetica" w:hAnsi="Helvetica" w:cs="Helvetica"/>
          <w:color w:val="000000"/>
          <w:lang w:val="en-GB"/>
        </w:rPr>
        <w:t xml:space="preserve">I used core </w:t>
      </w:r>
      <w:proofErr w:type="spellStart"/>
      <w:r w:rsidRPr="006E3F4F">
        <w:rPr>
          <w:rFonts w:ascii="Helvetica" w:hAnsi="Helvetica" w:cs="Helvetica"/>
          <w:color w:val="000000"/>
          <w:lang w:val="en-GB"/>
        </w:rPr>
        <w:t>bibliometrix</w:t>
      </w:r>
      <w:proofErr w:type="spellEnd"/>
      <w:r w:rsidRPr="006E3F4F">
        <w:rPr>
          <w:rFonts w:ascii="Helvetica" w:hAnsi="Helvetica" w:cs="Helvetica"/>
          <w:color w:val="000000"/>
          <w:lang w:val="en-GB"/>
        </w:rPr>
        <w:t xml:space="preserve"> outputs to determine the total number of articles published each year, the country where the research is based, and top authors assessed by number of articles published and total number of citations.  </w:t>
      </w:r>
    </w:p>
    <w:p w14:paraId="0DA5F56A" w14:textId="77777777" w:rsidR="006E3F4F" w:rsidRPr="006E3F4F" w:rsidRDefault="006E3F4F" w:rsidP="006E3F4F">
      <w:pPr>
        <w:autoSpaceDE w:val="0"/>
        <w:autoSpaceDN w:val="0"/>
        <w:adjustRightInd w:val="0"/>
        <w:spacing w:line="480" w:lineRule="auto"/>
        <w:ind w:right="-720"/>
        <w:rPr>
          <w:rFonts w:ascii="Helvetica" w:hAnsi="Helvetica" w:cs="Helvetica"/>
          <w:i/>
          <w:iCs/>
          <w:color w:val="000000"/>
          <w:lang w:val="en-GB"/>
        </w:rPr>
      </w:pPr>
      <w:r w:rsidRPr="006E3F4F">
        <w:rPr>
          <w:rFonts w:ascii="Helvetica" w:hAnsi="Helvetica" w:cs="Helvetica"/>
          <w:i/>
          <w:iCs/>
          <w:color w:val="000000"/>
          <w:lang w:val="en-GB"/>
        </w:rPr>
        <w:t>In-depth Analysis</w:t>
      </w:r>
    </w:p>
    <w:p w14:paraId="32C4A91E" w14:textId="77777777" w:rsidR="006E3F4F" w:rsidRPr="006E3F4F" w:rsidRDefault="006E3F4F" w:rsidP="006E3F4F">
      <w:pPr>
        <w:autoSpaceDE w:val="0"/>
        <w:autoSpaceDN w:val="0"/>
        <w:adjustRightInd w:val="0"/>
        <w:spacing w:line="480" w:lineRule="auto"/>
        <w:ind w:right="-720"/>
        <w:rPr>
          <w:rFonts w:ascii="Helvetica" w:hAnsi="Helvetica" w:cs="Helvetica"/>
          <w:color w:val="000000"/>
          <w:lang w:val="en-GB"/>
        </w:rPr>
      </w:pPr>
      <w:r w:rsidRPr="006E3F4F">
        <w:rPr>
          <w:rFonts w:ascii="Helvetica" w:hAnsi="Helvetica" w:cs="Helvetica"/>
          <w:color w:val="000000"/>
          <w:lang w:val="en-GB"/>
        </w:rPr>
        <w:t xml:space="preserve">I used </w:t>
      </w:r>
      <w:proofErr w:type="spellStart"/>
      <w:r w:rsidRPr="006E3F4F">
        <w:rPr>
          <w:rFonts w:ascii="Helvetica" w:hAnsi="Helvetica" w:cs="Helvetica"/>
          <w:i/>
          <w:iCs/>
          <w:color w:val="000000"/>
          <w:lang w:val="en-GB"/>
        </w:rPr>
        <w:t>tmap</w:t>
      </w:r>
      <w:proofErr w:type="spellEnd"/>
      <w:r w:rsidRPr="006E3F4F">
        <w:rPr>
          <w:rFonts w:ascii="Helvetica" w:hAnsi="Helvetica" w:cs="Helvetica"/>
          <w:i/>
          <w:iCs/>
          <w:color w:val="000000"/>
          <w:lang w:val="en-GB"/>
        </w:rPr>
        <w:t xml:space="preserve"> </w:t>
      </w:r>
      <w:r w:rsidRPr="006E3F4F">
        <w:rPr>
          <w:rFonts w:ascii="Helvetica" w:hAnsi="Helvetica" w:cs="Helvetica"/>
          <w:color w:val="000000"/>
          <w:lang w:val="en-GB"/>
        </w:rPr>
        <w:t>package (</w:t>
      </w:r>
      <w:proofErr w:type="spellStart"/>
      <w:r w:rsidRPr="006E3F4F">
        <w:rPr>
          <w:rFonts w:ascii="Helvetica" w:hAnsi="Helvetica" w:cs="Helvetica"/>
          <w:color w:val="000000"/>
          <w:lang w:val="en-GB"/>
        </w:rPr>
        <w:t>Tennekes</w:t>
      </w:r>
      <w:proofErr w:type="spellEnd"/>
      <w:r w:rsidRPr="006E3F4F">
        <w:rPr>
          <w:rFonts w:ascii="Helvetica" w:hAnsi="Helvetica" w:cs="Helvetica"/>
          <w:color w:val="000000"/>
          <w:lang w:val="en-GB"/>
        </w:rPr>
        <w:t xml:space="preserve"> 2018) in R in order to visualise the spatial distribution of marine pollution publications.  To further assess the geography of marine pollution research I used network mapping with </w:t>
      </w:r>
      <w:proofErr w:type="spellStart"/>
      <w:r w:rsidRPr="006E3F4F">
        <w:rPr>
          <w:rFonts w:ascii="Helvetica" w:hAnsi="Helvetica" w:cs="Helvetica"/>
          <w:i/>
          <w:iCs/>
          <w:color w:val="000000"/>
          <w:lang w:val="en-GB"/>
        </w:rPr>
        <w:t>igraph</w:t>
      </w:r>
      <w:proofErr w:type="spellEnd"/>
      <w:r w:rsidRPr="006E3F4F">
        <w:rPr>
          <w:rFonts w:ascii="Helvetica" w:hAnsi="Helvetica" w:cs="Helvetica"/>
          <w:i/>
          <w:iCs/>
          <w:color w:val="000000"/>
          <w:lang w:val="en-GB"/>
        </w:rPr>
        <w:t xml:space="preserve"> </w:t>
      </w:r>
      <w:r w:rsidRPr="006E3F4F">
        <w:rPr>
          <w:rFonts w:ascii="Helvetica" w:hAnsi="Helvetica" w:cs="Helvetica"/>
          <w:color w:val="000000"/>
          <w:lang w:val="en-GB"/>
        </w:rPr>
        <w:t>package (</w:t>
      </w:r>
      <w:proofErr w:type="spellStart"/>
      <w:r w:rsidRPr="006E3F4F">
        <w:rPr>
          <w:rFonts w:ascii="Helvetica" w:hAnsi="Helvetica" w:cs="Helvetica"/>
          <w:color w:val="000000"/>
          <w:lang w:val="en-GB"/>
        </w:rPr>
        <w:t>Csardi</w:t>
      </w:r>
      <w:proofErr w:type="spellEnd"/>
      <w:r w:rsidRPr="006E3F4F">
        <w:rPr>
          <w:rFonts w:ascii="Helvetica" w:hAnsi="Helvetica" w:cs="Helvetica"/>
          <w:color w:val="000000"/>
          <w:lang w:val="en-GB"/>
        </w:rPr>
        <w:t xml:space="preserve"> and </w:t>
      </w:r>
      <w:proofErr w:type="spellStart"/>
      <w:r w:rsidRPr="006E3F4F">
        <w:rPr>
          <w:rFonts w:ascii="Helvetica" w:hAnsi="Helvetica" w:cs="Helvetica"/>
          <w:color w:val="000000"/>
          <w:lang w:val="en-GB"/>
        </w:rPr>
        <w:t>Nepusz</w:t>
      </w:r>
      <w:proofErr w:type="spellEnd"/>
      <w:r w:rsidRPr="006E3F4F">
        <w:rPr>
          <w:rFonts w:ascii="Helvetica" w:hAnsi="Helvetica" w:cs="Helvetica"/>
          <w:color w:val="000000"/>
          <w:lang w:val="en-GB"/>
        </w:rPr>
        <w:t xml:space="preserve"> 2006) in R to visualize intra and international collaboration networks. I analysed this network using the </w:t>
      </w:r>
      <w:proofErr w:type="spellStart"/>
      <w:r w:rsidRPr="006E3F4F">
        <w:rPr>
          <w:rFonts w:ascii="Helvetica" w:hAnsi="Helvetica" w:cs="Helvetica"/>
          <w:color w:val="000000"/>
          <w:lang w:val="en-GB"/>
        </w:rPr>
        <w:t>Fruchterman-Reingold</w:t>
      </w:r>
      <w:proofErr w:type="spellEnd"/>
      <w:r w:rsidRPr="006E3F4F">
        <w:rPr>
          <w:rFonts w:ascii="Helvetica" w:hAnsi="Helvetica" w:cs="Helvetica"/>
          <w:color w:val="000000"/>
          <w:lang w:val="en-GB"/>
        </w:rPr>
        <w:t xml:space="preserve"> layout to reflect the structure of the networks while distributing connected vertices near each other without being drawn so close that they are obscured. (</w:t>
      </w:r>
      <w:proofErr w:type="spellStart"/>
      <w:r w:rsidRPr="006E3F4F">
        <w:rPr>
          <w:rFonts w:ascii="Helvetica" w:hAnsi="Helvetica" w:cs="Helvetica"/>
          <w:color w:val="000000"/>
          <w:lang w:val="en-GB"/>
        </w:rPr>
        <w:t>Fruchterman</w:t>
      </w:r>
      <w:proofErr w:type="spellEnd"/>
      <w:r w:rsidRPr="006E3F4F">
        <w:rPr>
          <w:rFonts w:ascii="Helvetica" w:hAnsi="Helvetica" w:cs="Helvetica"/>
          <w:color w:val="000000"/>
          <w:lang w:val="en-GB"/>
        </w:rPr>
        <w:t xml:space="preserve"> &amp; </w:t>
      </w:r>
      <w:proofErr w:type="spellStart"/>
      <w:proofErr w:type="gramStart"/>
      <w:r w:rsidRPr="006E3F4F">
        <w:rPr>
          <w:rFonts w:ascii="Helvetica" w:hAnsi="Helvetica" w:cs="Helvetica"/>
          <w:color w:val="000000"/>
          <w:lang w:val="en-GB"/>
        </w:rPr>
        <w:lastRenderedPageBreak/>
        <w:t>Reingold</w:t>
      </w:r>
      <w:proofErr w:type="spellEnd"/>
      <w:r w:rsidRPr="006E3F4F">
        <w:rPr>
          <w:rFonts w:ascii="Helvetica" w:hAnsi="Helvetica" w:cs="Helvetica"/>
          <w:color w:val="000000"/>
          <w:lang w:val="en-GB"/>
        </w:rPr>
        <w:t>)  In</w:t>
      </w:r>
      <w:proofErr w:type="gramEnd"/>
      <w:r w:rsidRPr="006E3F4F">
        <w:rPr>
          <w:rFonts w:ascii="Helvetica" w:hAnsi="Helvetica" w:cs="Helvetica"/>
          <w:color w:val="000000"/>
          <w:lang w:val="en-GB"/>
        </w:rPr>
        <w:t xml:space="preserve"> order to assess the changes in author keywords over time I created a </w:t>
      </w:r>
      <w:proofErr w:type="spellStart"/>
      <w:r w:rsidRPr="006E3F4F">
        <w:rPr>
          <w:rFonts w:ascii="Helvetica" w:hAnsi="Helvetica" w:cs="Helvetica"/>
          <w:color w:val="000000"/>
          <w:lang w:val="en-GB"/>
        </w:rPr>
        <w:t>wordcloud</w:t>
      </w:r>
      <w:proofErr w:type="spellEnd"/>
      <w:r w:rsidRPr="006E3F4F">
        <w:rPr>
          <w:rFonts w:ascii="Helvetica" w:hAnsi="Helvetica" w:cs="Helvetica"/>
          <w:color w:val="000000"/>
          <w:lang w:val="en-GB"/>
        </w:rPr>
        <w:t xml:space="preserve"> for early research and another for recent research using </w:t>
      </w:r>
      <w:r w:rsidRPr="006E3F4F">
        <w:rPr>
          <w:rFonts w:ascii="Helvetica" w:hAnsi="Helvetica" w:cs="Helvetica"/>
          <w:i/>
          <w:iCs/>
          <w:color w:val="000000"/>
          <w:lang w:val="en-GB"/>
        </w:rPr>
        <w:t>wordcloud2</w:t>
      </w:r>
      <w:r w:rsidRPr="006E3F4F">
        <w:rPr>
          <w:rFonts w:ascii="Helvetica" w:hAnsi="Helvetica" w:cs="Helvetica"/>
          <w:color w:val="000000"/>
          <w:lang w:val="en-GB"/>
        </w:rPr>
        <w:t xml:space="preserve"> package in R.</w:t>
      </w:r>
    </w:p>
    <w:p w14:paraId="3D98B3EC" w14:textId="77777777" w:rsidR="006E3F4F" w:rsidRPr="006E3F4F" w:rsidRDefault="006E3F4F" w:rsidP="006E3F4F">
      <w:pPr>
        <w:autoSpaceDE w:val="0"/>
        <w:autoSpaceDN w:val="0"/>
        <w:adjustRightInd w:val="0"/>
        <w:spacing w:line="480" w:lineRule="auto"/>
        <w:rPr>
          <w:rFonts w:ascii="Helvetica" w:hAnsi="Helvetica" w:cs="Helvetica"/>
          <w:b/>
          <w:bCs/>
          <w:color w:val="000000"/>
          <w:lang w:val="en-GB"/>
        </w:rPr>
      </w:pPr>
    </w:p>
    <w:p w14:paraId="263B3E47" w14:textId="77777777" w:rsidR="006E3F4F" w:rsidRPr="006E3F4F" w:rsidRDefault="006E3F4F" w:rsidP="006E3F4F">
      <w:pPr>
        <w:autoSpaceDE w:val="0"/>
        <w:autoSpaceDN w:val="0"/>
        <w:adjustRightInd w:val="0"/>
        <w:spacing w:line="480" w:lineRule="auto"/>
        <w:rPr>
          <w:rFonts w:ascii="Helvetica" w:hAnsi="Helvetica" w:cs="Helvetica"/>
          <w:b/>
          <w:bCs/>
          <w:color w:val="000000"/>
          <w:lang w:val="en-GB"/>
        </w:rPr>
      </w:pPr>
      <w:r w:rsidRPr="006E3F4F">
        <w:rPr>
          <w:rFonts w:ascii="Helvetica" w:hAnsi="Helvetica" w:cs="Helvetica"/>
          <w:b/>
          <w:bCs/>
          <w:color w:val="000000"/>
          <w:lang w:val="en-GB"/>
        </w:rPr>
        <w:t>Results</w:t>
      </w:r>
    </w:p>
    <w:p w14:paraId="49D0DF97" w14:textId="77777777" w:rsidR="006E3F4F" w:rsidRPr="006E3F4F" w:rsidRDefault="006E3F4F" w:rsidP="006E3F4F">
      <w:pPr>
        <w:autoSpaceDE w:val="0"/>
        <w:autoSpaceDN w:val="0"/>
        <w:adjustRightInd w:val="0"/>
        <w:spacing w:line="480" w:lineRule="auto"/>
        <w:rPr>
          <w:rFonts w:ascii="Helvetica" w:hAnsi="Helvetica" w:cs="Helvetica"/>
          <w:b/>
          <w:bCs/>
          <w:color w:val="000000"/>
          <w:lang w:val="en-GB"/>
        </w:rPr>
      </w:pPr>
    </w:p>
    <w:p w14:paraId="6D1E8DBA" w14:textId="77777777" w:rsidR="006E3F4F" w:rsidRPr="006E3F4F" w:rsidRDefault="006E3F4F" w:rsidP="006E3F4F">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Analysis</w:t>
      </w:r>
    </w:p>
    <w:p w14:paraId="48300BA9" w14:textId="76F74FC6" w:rsidR="006E3F4F" w:rsidRPr="006E3F4F" w:rsidRDefault="006E3F4F" w:rsidP="006E3F4F">
      <w:pPr>
        <w:numPr>
          <w:ilvl w:val="0"/>
          <w:numId w:val="1"/>
        </w:numPr>
        <w:tabs>
          <w:tab w:val="left" w:pos="20"/>
          <w:tab w:val="left" w:pos="180"/>
        </w:tabs>
        <w:autoSpaceDE w:val="0"/>
        <w:autoSpaceDN w:val="0"/>
        <w:adjustRightInd w:val="0"/>
        <w:spacing w:line="480" w:lineRule="auto"/>
        <w:ind w:left="180" w:hanging="180"/>
        <w:rPr>
          <w:rFonts w:ascii="Helvetica" w:hAnsi="Helvetica" w:cs="Helvetica"/>
          <w:color w:val="000000"/>
          <w:lang w:val="en-GB"/>
        </w:rPr>
      </w:pPr>
      <w:r w:rsidRPr="006E3F4F">
        <w:rPr>
          <w:rFonts w:ascii="Helvetica" w:hAnsi="Helvetica" w:cs="Helvetica"/>
          <w:color w:val="000000"/>
          <w:lang w:val="en-GB"/>
        </w:rPr>
        <w:t xml:space="preserve">Articles published per year, with </w:t>
      </w:r>
      <w:r>
        <w:rPr>
          <w:rFonts w:ascii="Helvetica" w:hAnsi="Helvetica" w:cs="Helvetica"/>
          <w:color w:val="000000"/>
          <w:lang w:val="en-GB"/>
        </w:rPr>
        <w:t>discussion of top 5 cited.</w:t>
      </w:r>
      <w:r w:rsidRPr="006E3F4F">
        <w:rPr>
          <w:rFonts w:ascii="Helvetica" w:hAnsi="Helvetica" w:cs="Helvetica"/>
          <w:color w:val="000000"/>
          <w:lang w:val="en-GB"/>
        </w:rPr>
        <w:t xml:space="preserve"> </w:t>
      </w:r>
    </w:p>
    <w:p w14:paraId="3BE1AF5F" w14:textId="77777777" w:rsidR="006E3F4F" w:rsidRDefault="006E3F4F" w:rsidP="006E3F4F">
      <w:pPr>
        <w:keepNext/>
        <w:tabs>
          <w:tab w:val="left" w:pos="20"/>
          <w:tab w:val="left" w:pos="180"/>
        </w:tabs>
        <w:autoSpaceDE w:val="0"/>
        <w:autoSpaceDN w:val="0"/>
        <w:adjustRightInd w:val="0"/>
        <w:spacing w:line="480" w:lineRule="auto"/>
      </w:pPr>
      <w:r>
        <w:rPr>
          <w:rFonts w:ascii="Helvetica" w:hAnsi="Helvetica" w:cs="Helvetica"/>
          <w:noProof/>
          <w:color w:val="000000"/>
          <w:lang w:val="en-GB"/>
        </w:rPr>
        <w:drawing>
          <wp:inline distT="0" distB="0" distL="0" distR="0" wp14:anchorId="02D6BCB0" wp14:editId="4E895E1F">
            <wp:extent cx="5943600" cy="513334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133340"/>
                    </a:xfrm>
                    <a:prstGeom prst="rect">
                      <a:avLst/>
                    </a:prstGeom>
                  </pic:spPr>
                </pic:pic>
              </a:graphicData>
            </a:graphic>
          </wp:inline>
        </w:drawing>
      </w:r>
    </w:p>
    <w:p w14:paraId="6948EFAA" w14:textId="7F0F8085" w:rsidR="006E3F4F" w:rsidRPr="006E3F4F" w:rsidRDefault="006E3F4F" w:rsidP="006E3F4F">
      <w:pPr>
        <w:pStyle w:val="Caption"/>
        <w:rPr>
          <w:rFonts w:ascii="Helvetica" w:hAnsi="Helvetica" w:cs="Helvetica"/>
          <w:color w:val="000000"/>
          <w:sz w:val="24"/>
          <w:szCs w:val="24"/>
          <w:lang w:val="en-GB"/>
        </w:rPr>
      </w:pPr>
      <w:r>
        <w:t xml:space="preserve">Figure </w:t>
      </w:r>
      <w:r>
        <w:fldChar w:fldCharType="begin"/>
      </w:r>
      <w:r>
        <w:instrText xml:space="preserve"> SEQ Figure \* ARABIC </w:instrText>
      </w:r>
      <w:r>
        <w:fldChar w:fldCharType="separate"/>
      </w:r>
      <w:r w:rsidR="00BE7BBA">
        <w:rPr>
          <w:noProof/>
        </w:rPr>
        <w:t>1</w:t>
      </w:r>
      <w:r>
        <w:fldChar w:fldCharType="end"/>
      </w:r>
    </w:p>
    <w:p w14:paraId="6D62B896" w14:textId="7FDA254E" w:rsidR="006E3F4F" w:rsidRDefault="006E3F4F" w:rsidP="006E3F4F">
      <w:pPr>
        <w:numPr>
          <w:ilvl w:val="0"/>
          <w:numId w:val="1"/>
        </w:numPr>
        <w:tabs>
          <w:tab w:val="left" w:pos="20"/>
          <w:tab w:val="left" w:pos="180"/>
        </w:tabs>
        <w:autoSpaceDE w:val="0"/>
        <w:autoSpaceDN w:val="0"/>
        <w:adjustRightInd w:val="0"/>
        <w:spacing w:line="480" w:lineRule="auto"/>
        <w:ind w:left="180" w:hanging="180"/>
        <w:rPr>
          <w:rFonts w:ascii="Helvetica" w:hAnsi="Helvetica" w:cs="Helvetica"/>
          <w:color w:val="000000"/>
          <w:lang w:val="en-GB"/>
        </w:rPr>
      </w:pPr>
      <w:r w:rsidRPr="006E3F4F">
        <w:rPr>
          <w:rFonts w:ascii="Helvetica" w:hAnsi="Helvetica" w:cs="Helvetica"/>
          <w:color w:val="000000"/>
          <w:lang w:val="en-GB"/>
        </w:rPr>
        <w:lastRenderedPageBreak/>
        <w:t>Top producing authors not staggered, all increasing with time</w:t>
      </w:r>
      <w:r>
        <w:rPr>
          <w:rFonts w:ascii="Helvetica" w:hAnsi="Helvetica" w:cs="Helvetica"/>
          <w:color w:val="000000"/>
          <w:lang w:val="en-GB"/>
        </w:rPr>
        <w:t>, largely not correlated to the top cited authors.</w:t>
      </w:r>
    </w:p>
    <w:p w14:paraId="5B13EAB9" w14:textId="77777777" w:rsidR="006E3F4F" w:rsidRDefault="006E3F4F" w:rsidP="006E3F4F">
      <w:pPr>
        <w:keepNext/>
        <w:tabs>
          <w:tab w:val="left" w:pos="20"/>
          <w:tab w:val="left" w:pos="180"/>
        </w:tabs>
        <w:autoSpaceDE w:val="0"/>
        <w:autoSpaceDN w:val="0"/>
        <w:adjustRightInd w:val="0"/>
        <w:spacing w:line="480" w:lineRule="auto"/>
        <w:ind w:left="180"/>
      </w:pPr>
      <w:r>
        <w:rPr>
          <w:rFonts w:ascii="Helvetica" w:hAnsi="Helvetica" w:cs="Helvetica"/>
          <w:noProof/>
          <w:color w:val="000000"/>
          <w:lang w:val="en-GB"/>
        </w:rPr>
        <w:drawing>
          <wp:inline distT="0" distB="0" distL="0" distR="0" wp14:anchorId="739A6A50" wp14:editId="514D6C92">
            <wp:extent cx="5943600" cy="5133340"/>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133340"/>
                    </a:xfrm>
                    <a:prstGeom prst="rect">
                      <a:avLst/>
                    </a:prstGeom>
                  </pic:spPr>
                </pic:pic>
              </a:graphicData>
            </a:graphic>
          </wp:inline>
        </w:drawing>
      </w:r>
    </w:p>
    <w:p w14:paraId="6ED61A58" w14:textId="16ADD9C7" w:rsidR="006E3F4F" w:rsidRPr="006E3F4F" w:rsidRDefault="006E3F4F" w:rsidP="006E3F4F">
      <w:pPr>
        <w:pStyle w:val="Caption"/>
        <w:rPr>
          <w:rFonts w:ascii="Helvetica" w:hAnsi="Helvetica" w:cs="Helvetica"/>
          <w:i w:val="0"/>
          <w:iCs w:val="0"/>
          <w:color w:val="000000"/>
          <w:sz w:val="24"/>
          <w:szCs w:val="24"/>
          <w:lang w:val="en-GB"/>
        </w:rPr>
      </w:pPr>
      <w:r>
        <w:t xml:space="preserve">Figure </w:t>
      </w:r>
      <w:r>
        <w:fldChar w:fldCharType="begin"/>
      </w:r>
      <w:r>
        <w:instrText xml:space="preserve"> SEQ Figure \* ARABIC </w:instrText>
      </w:r>
      <w:r>
        <w:fldChar w:fldCharType="separate"/>
      </w:r>
      <w:r w:rsidR="00BE7BBA">
        <w:rPr>
          <w:noProof/>
        </w:rPr>
        <w:t>2</w:t>
      </w:r>
      <w:r>
        <w:fldChar w:fldCharType="end"/>
      </w:r>
    </w:p>
    <w:p w14:paraId="7F504355" w14:textId="77777777" w:rsidR="006E3F4F" w:rsidRPr="006E3F4F" w:rsidRDefault="006E3F4F" w:rsidP="006E3F4F">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Geography</w:t>
      </w:r>
    </w:p>
    <w:p w14:paraId="453402FF" w14:textId="5B5CDDEF" w:rsidR="006E3F4F" w:rsidRDefault="006E3F4F" w:rsidP="006E3F4F">
      <w:pPr>
        <w:numPr>
          <w:ilvl w:val="0"/>
          <w:numId w:val="2"/>
        </w:numPr>
        <w:tabs>
          <w:tab w:val="left" w:pos="20"/>
          <w:tab w:val="left" w:pos="180"/>
        </w:tabs>
        <w:autoSpaceDE w:val="0"/>
        <w:autoSpaceDN w:val="0"/>
        <w:adjustRightInd w:val="0"/>
        <w:spacing w:line="480" w:lineRule="auto"/>
        <w:ind w:left="180" w:hanging="180"/>
        <w:rPr>
          <w:rFonts w:ascii="Helvetica" w:hAnsi="Helvetica" w:cs="Helvetica"/>
          <w:color w:val="000000"/>
          <w:lang w:val="en-GB"/>
        </w:rPr>
      </w:pPr>
      <w:r w:rsidRPr="006E3F4F">
        <w:rPr>
          <w:rFonts w:ascii="Helvetica" w:hAnsi="Helvetica" w:cs="Helvetica"/>
          <w:color w:val="000000"/>
          <w:lang w:val="en-GB"/>
        </w:rPr>
        <w:t>A few countries represent the majority of the research despite the issues and solutions necessitating global impact.</w:t>
      </w:r>
    </w:p>
    <w:p w14:paraId="7197D7A1" w14:textId="77777777" w:rsidR="006E3F4F" w:rsidRDefault="006E3F4F" w:rsidP="006E3F4F">
      <w:pPr>
        <w:keepNext/>
        <w:tabs>
          <w:tab w:val="left" w:pos="20"/>
          <w:tab w:val="left" w:pos="180"/>
        </w:tabs>
        <w:autoSpaceDE w:val="0"/>
        <w:autoSpaceDN w:val="0"/>
        <w:adjustRightInd w:val="0"/>
        <w:spacing w:line="480" w:lineRule="auto"/>
        <w:ind w:left="180"/>
      </w:pPr>
      <w:r>
        <w:rPr>
          <w:rFonts w:ascii="Helvetica" w:hAnsi="Helvetica" w:cs="Helvetica"/>
          <w:noProof/>
          <w:color w:val="000000"/>
          <w:lang w:val="en-GB"/>
        </w:rPr>
        <w:lastRenderedPageBreak/>
        <w:drawing>
          <wp:inline distT="0" distB="0" distL="0" distR="0" wp14:anchorId="200420DD" wp14:editId="59292E4F">
            <wp:extent cx="5943600" cy="300291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14BB0281" w14:textId="5F59EBEF" w:rsidR="006E3F4F" w:rsidRPr="006E3F4F" w:rsidRDefault="006E3F4F" w:rsidP="006E3F4F">
      <w:pPr>
        <w:pStyle w:val="Caption"/>
        <w:rPr>
          <w:rFonts w:ascii="Helvetica" w:hAnsi="Helvetica" w:cs="Helvetica"/>
          <w:color w:val="000000"/>
          <w:sz w:val="24"/>
          <w:szCs w:val="24"/>
          <w:lang w:val="en-GB"/>
        </w:rPr>
      </w:pPr>
      <w:r>
        <w:t xml:space="preserve">Figure </w:t>
      </w:r>
      <w:r>
        <w:fldChar w:fldCharType="begin"/>
      </w:r>
      <w:r>
        <w:instrText xml:space="preserve"> SEQ Figure \* ARABIC </w:instrText>
      </w:r>
      <w:r>
        <w:fldChar w:fldCharType="separate"/>
      </w:r>
      <w:r w:rsidR="00BE7BBA">
        <w:rPr>
          <w:noProof/>
        </w:rPr>
        <w:t>3</w:t>
      </w:r>
      <w:r>
        <w:fldChar w:fldCharType="end"/>
      </w:r>
    </w:p>
    <w:p w14:paraId="7763D8DC" w14:textId="77777777" w:rsidR="006E3F4F" w:rsidRPr="006E3F4F" w:rsidRDefault="006E3F4F" w:rsidP="006E3F4F">
      <w:pPr>
        <w:numPr>
          <w:ilvl w:val="0"/>
          <w:numId w:val="2"/>
        </w:numPr>
        <w:tabs>
          <w:tab w:val="left" w:pos="20"/>
          <w:tab w:val="left" w:pos="180"/>
        </w:tabs>
        <w:autoSpaceDE w:val="0"/>
        <w:autoSpaceDN w:val="0"/>
        <w:adjustRightInd w:val="0"/>
        <w:spacing w:line="480" w:lineRule="auto"/>
        <w:ind w:left="180" w:hanging="180"/>
        <w:rPr>
          <w:rFonts w:ascii="Helvetica" w:hAnsi="Helvetica" w:cs="Helvetica"/>
          <w:color w:val="000000"/>
          <w:lang w:val="en-GB"/>
        </w:rPr>
      </w:pPr>
      <w:r w:rsidRPr="006E3F4F">
        <w:rPr>
          <w:rFonts w:ascii="Helvetica" w:hAnsi="Helvetica" w:cs="Helvetica"/>
          <w:color w:val="000000"/>
          <w:lang w:val="en-GB"/>
        </w:rPr>
        <w:t xml:space="preserve">We have record of where the research institution is based, but this is not </w:t>
      </w:r>
      <w:r w:rsidRPr="006E3F4F">
        <w:rPr>
          <w:rFonts w:ascii="Helvetica" w:hAnsi="Helvetica" w:cs="Helvetica"/>
          <w:color w:val="000000"/>
          <w:lang w:val="en-GB"/>
        </w:rPr>
        <w:tab/>
      </w:r>
      <w:r w:rsidRPr="006E3F4F">
        <w:rPr>
          <w:rFonts w:ascii="Helvetica" w:hAnsi="Helvetica" w:cs="Helvetica"/>
          <w:color w:val="000000"/>
          <w:lang w:val="en-GB"/>
        </w:rPr>
        <w:tab/>
      </w:r>
      <w:r w:rsidRPr="006E3F4F">
        <w:rPr>
          <w:rFonts w:ascii="Helvetica" w:hAnsi="Helvetica" w:cs="Helvetica"/>
          <w:color w:val="000000"/>
          <w:lang w:val="en-GB"/>
        </w:rPr>
        <w:tab/>
        <w:t>necessarily indicative of where the research is taking place.</w:t>
      </w:r>
    </w:p>
    <w:p w14:paraId="4C836329" w14:textId="77777777" w:rsidR="006E3F4F" w:rsidRPr="006E3F4F" w:rsidRDefault="006E3F4F" w:rsidP="006E3F4F">
      <w:pPr>
        <w:numPr>
          <w:ilvl w:val="0"/>
          <w:numId w:val="2"/>
        </w:numPr>
        <w:tabs>
          <w:tab w:val="left" w:pos="20"/>
          <w:tab w:val="left" w:pos="180"/>
        </w:tabs>
        <w:autoSpaceDE w:val="0"/>
        <w:autoSpaceDN w:val="0"/>
        <w:adjustRightInd w:val="0"/>
        <w:spacing w:line="480" w:lineRule="auto"/>
        <w:ind w:left="180" w:hanging="180"/>
        <w:rPr>
          <w:rFonts w:ascii="Helvetica" w:hAnsi="Helvetica" w:cs="Helvetica"/>
          <w:color w:val="000000"/>
          <w:lang w:val="en-GB"/>
        </w:rPr>
      </w:pPr>
      <w:r w:rsidRPr="006E3F4F">
        <w:rPr>
          <w:rFonts w:ascii="Helvetica" w:hAnsi="Helvetica" w:cs="Helvetica"/>
          <w:color w:val="000000"/>
          <w:lang w:val="en-GB"/>
        </w:rPr>
        <w:t>Only 5 countries produce more than 5% of the research each, totalling over 40% total.</w:t>
      </w:r>
    </w:p>
    <w:p w14:paraId="678003D1" w14:textId="77777777" w:rsidR="006E3F4F" w:rsidRPr="006E3F4F" w:rsidRDefault="006E3F4F" w:rsidP="006E3F4F">
      <w:pPr>
        <w:numPr>
          <w:ilvl w:val="0"/>
          <w:numId w:val="2"/>
        </w:numPr>
        <w:tabs>
          <w:tab w:val="left" w:pos="20"/>
          <w:tab w:val="left" w:pos="180"/>
        </w:tabs>
        <w:autoSpaceDE w:val="0"/>
        <w:autoSpaceDN w:val="0"/>
        <w:adjustRightInd w:val="0"/>
        <w:spacing w:line="480" w:lineRule="auto"/>
        <w:ind w:left="180" w:hanging="180"/>
        <w:rPr>
          <w:rFonts w:ascii="Helvetica" w:hAnsi="Helvetica" w:cs="Helvetica"/>
          <w:color w:val="000000"/>
          <w:lang w:val="en-GB"/>
        </w:rPr>
      </w:pPr>
      <w:r w:rsidRPr="006E3F4F">
        <w:rPr>
          <w:rFonts w:ascii="Helvetica" w:hAnsi="Helvetica" w:cs="Helvetica"/>
          <w:color w:val="000000"/>
          <w:lang w:val="en-GB"/>
        </w:rPr>
        <w:t xml:space="preserve">Dominated by the USA and China.  The UK publishes a lot, and there’s a cluster in the Mediterranean dominated by Italy and Spain.  </w:t>
      </w:r>
    </w:p>
    <w:p w14:paraId="351F66A8" w14:textId="71E52C1C" w:rsidR="006E3F4F" w:rsidRPr="006E3F4F" w:rsidRDefault="006E3F4F" w:rsidP="006E3F4F">
      <w:pPr>
        <w:numPr>
          <w:ilvl w:val="0"/>
          <w:numId w:val="2"/>
        </w:numPr>
        <w:tabs>
          <w:tab w:val="left" w:pos="20"/>
          <w:tab w:val="left" w:pos="180"/>
        </w:tabs>
        <w:autoSpaceDE w:val="0"/>
        <w:autoSpaceDN w:val="0"/>
        <w:adjustRightInd w:val="0"/>
        <w:spacing w:line="480" w:lineRule="auto"/>
        <w:ind w:left="180" w:hanging="180"/>
        <w:rPr>
          <w:rFonts w:ascii="Helvetica" w:hAnsi="Helvetica" w:cs="Helvetica"/>
          <w:b/>
          <w:bCs/>
          <w:color w:val="000000"/>
          <w:lang w:val="en-GB"/>
        </w:rPr>
      </w:pPr>
      <w:r w:rsidRPr="006E3F4F">
        <w:rPr>
          <w:rFonts w:ascii="Helvetica" w:hAnsi="Helvetica" w:cs="Helvetica"/>
          <w:color w:val="000000"/>
          <w:lang w:val="en-GB"/>
        </w:rPr>
        <w:t xml:space="preserve">Other notable countries in the top ten are Canada, </w:t>
      </w:r>
      <w:proofErr w:type="spellStart"/>
      <w:r w:rsidRPr="006E3F4F">
        <w:rPr>
          <w:rFonts w:ascii="Helvetica" w:hAnsi="Helvetica" w:cs="Helvetica"/>
          <w:color w:val="000000"/>
          <w:lang w:val="en-GB"/>
        </w:rPr>
        <w:t>Aus</w:t>
      </w:r>
      <w:proofErr w:type="spellEnd"/>
      <w:r w:rsidRPr="006E3F4F">
        <w:rPr>
          <w:rFonts w:ascii="Helvetica" w:hAnsi="Helvetica" w:cs="Helvetica"/>
          <w:color w:val="000000"/>
          <w:lang w:val="en-GB"/>
        </w:rPr>
        <w:t xml:space="preserve">, Japan, Brazil, and France. Relatively spread out around the world. </w:t>
      </w:r>
    </w:p>
    <w:p w14:paraId="10B20CEE" w14:textId="77777777" w:rsidR="006E3F4F" w:rsidRPr="006E3F4F" w:rsidRDefault="006E3F4F" w:rsidP="006E3F4F">
      <w:pPr>
        <w:numPr>
          <w:ilvl w:val="0"/>
          <w:numId w:val="2"/>
        </w:numPr>
        <w:tabs>
          <w:tab w:val="left" w:pos="20"/>
          <w:tab w:val="left" w:pos="180"/>
        </w:tabs>
        <w:autoSpaceDE w:val="0"/>
        <w:autoSpaceDN w:val="0"/>
        <w:adjustRightInd w:val="0"/>
        <w:spacing w:line="480" w:lineRule="auto"/>
        <w:ind w:left="180" w:hanging="180"/>
        <w:rPr>
          <w:rFonts w:ascii="Helvetica" w:hAnsi="Helvetica" w:cs="Helvetica"/>
          <w:b/>
          <w:bCs/>
          <w:color w:val="000000"/>
          <w:lang w:val="en-GB"/>
        </w:rPr>
      </w:pPr>
      <w:r w:rsidRPr="006E3F4F">
        <w:rPr>
          <w:rFonts w:ascii="Helvetica" w:hAnsi="Helvetica" w:cs="Helvetica"/>
          <w:color w:val="000000"/>
          <w:lang w:val="en-GB"/>
        </w:rPr>
        <w:t xml:space="preserve">Many sources of pollution and those impacted most by it are not necessarily represented in the research.  Pollution does not respect national boundaries, research and solutions must be global in scale, regions must not remain marginal. </w:t>
      </w:r>
    </w:p>
    <w:p w14:paraId="19A6CE65" w14:textId="77777777" w:rsidR="006E3F4F" w:rsidRPr="006E3F4F" w:rsidRDefault="006E3F4F" w:rsidP="006E3F4F">
      <w:pPr>
        <w:autoSpaceDE w:val="0"/>
        <w:autoSpaceDN w:val="0"/>
        <w:adjustRightInd w:val="0"/>
        <w:spacing w:line="480" w:lineRule="auto"/>
        <w:rPr>
          <w:rFonts w:ascii="Helvetica" w:hAnsi="Helvetica" w:cs="Helvetica"/>
          <w:b/>
          <w:bCs/>
          <w:color w:val="000000"/>
          <w:lang w:val="en-GB"/>
        </w:rPr>
      </w:pPr>
    </w:p>
    <w:p w14:paraId="2F48BA8E" w14:textId="77777777" w:rsidR="006E3F4F" w:rsidRPr="006E3F4F" w:rsidRDefault="006E3F4F" w:rsidP="006E3F4F">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Intra and International Collaborations</w:t>
      </w:r>
    </w:p>
    <w:p w14:paraId="698241BB" w14:textId="77777777" w:rsidR="00BE7BBA" w:rsidRDefault="006E3F4F" w:rsidP="00BE7BBA">
      <w:pPr>
        <w:keepNext/>
        <w:autoSpaceDE w:val="0"/>
        <w:autoSpaceDN w:val="0"/>
        <w:adjustRightInd w:val="0"/>
        <w:spacing w:line="480" w:lineRule="auto"/>
      </w:pPr>
      <w:r w:rsidRPr="006E3F4F">
        <w:rPr>
          <w:rFonts w:ascii="Helvetica" w:hAnsi="Helvetica" w:cs="Helvetica"/>
          <w:color w:val="000000"/>
          <w:lang w:val="en-GB"/>
        </w:rPr>
        <w:lastRenderedPageBreak/>
        <w:t xml:space="preserve">The initial network of affiliations contains 75 research institutions and 747 edges. </w:t>
      </w:r>
      <w:proofErr w:type="spellStart"/>
      <w:r w:rsidRPr="006E3F4F">
        <w:rPr>
          <w:rFonts w:ascii="Helvetica" w:hAnsi="Helvetica" w:cs="Helvetica"/>
          <w:color w:val="000000"/>
          <w:lang w:val="en-GB"/>
        </w:rPr>
        <w:t>Fruchterman-Reingold</w:t>
      </w:r>
      <w:proofErr w:type="spellEnd"/>
      <w:r w:rsidRPr="006E3F4F">
        <w:rPr>
          <w:rFonts w:ascii="Helvetica" w:hAnsi="Helvetica" w:cs="Helvetica"/>
          <w:color w:val="000000"/>
          <w:lang w:val="en-GB"/>
        </w:rPr>
        <w:t xml:space="preserve"> layout for clustering.  </w:t>
      </w:r>
      <w:r w:rsidR="00BE7BBA">
        <w:rPr>
          <w:rFonts w:ascii="Helvetica" w:hAnsi="Helvetica" w:cs="Helvetica"/>
          <w:noProof/>
          <w:color w:val="000000"/>
          <w:lang w:val="en-GB"/>
        </w:rPr>
        <w:drawing>
          <wp:inline distT="0" distB="0" distL="0" distR="0" wp14:anchorId="26598A17" wp14:editId="7108216E">
            <wp:extent cx="5943600" cy="311658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14:paraId="419F43F5" w14:textId="08E19C6C" w:rsidR="006E3F4F" w:rsidRDefault="00BE7BBA" w:rsidP="00BE7BBA">
      <w:pPr>
        <w:pStyle w:val="Caption"/>
        <w:rPr>
          <w:rFonts w:ascii="Helvetica" w:hAnsi="Helvetica" w:cs="Helvetica"/>
          <w:color w:val="000000"/>
          <w:lang w:val="en-GB"/>
        </w:rPr>
      </w:pPr>
      <w:r>
        <w:t xml:space="preserve">Figure </w:t>
      </w:r>
      <w:r>
        <w:fldChar w:fldCharType="begin"/>
      </w:r>
      <w:r>
        <w:instrText xml:space="preserve"> SEQ Figure \* ARABIC </w:instrText>
      </w:r>
      <w:r>
        <w:fldChar w:fldCharType="separate"/>
      </w:r>
      <w:r>
        <w:rPr>
          <w:noProof/>
        </w:rPr>
        <w:t>4</w:t>
      </w:r>
      <w:r>
        <w:fldChar w:fldCharType="end"/>
      </w:r>
    </w:p>
    <w:p w14:paraId="1429A677" w14:textId="27D5B1DB" w:rsidR="006E3F4F" w:rsidRDefault="006E3F4F" w:rsidP="006E3F4F">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 xml:space="preserve">China is tightly clustered intra-nationally, as is Portugal with fewer institutions.  Northern Europe is very collaborative internationally, Canadian universities are clustered intra-nationally but also have ties with Arctic specific institutions internationally. UK is loosely tied with continental </w:t>
      </w:r>
      <w:proofErr w:type="gramStart"/>
      <w:r w:rsidRPr="006E3F4F">
        <w:rPr>
          <w:rFonts w:ascii="Helvetica" w:hAnsi="Helvetica" w:cs="Helvetica"/>
          <w:color w:val="000000"/>
          <w:lang w:val="en-GB"/>
        </w:rPr>
        <w:t>Europe, but</w:t>
      </w:r>
      <w:proofErr w:type="gramEnd"/>
      <w:r w:rsidRPr="006E3F4F">
        <w:rPr>
          <w:rFonts w:ascii="Helvetica" w:hAnsi="Helvetica" w:cs="Helvetica"/>
          <w:color w:val="000000"/>
          <w:lang w:val="en-GB"/>
        </w:rPr>
        <w:t xml:space="preserve"> collaborating primarily intra-nationally.  Brazil is grouped loosely with USA rather than with other southern hemisphere institutions.  Japan collaborates with Hong Kong, Korea, and India. Australia Universities are grouped with USA, UK, and Canada - are they not working with each other?</w:t>
      </w:r>
    </w:p>
    <w:p w14:paraId="3D19AAAA" w14:textId="77777777" w:rsidR="00BE7BBA" w:rsidRDefault="00BE7BBA" w:rsidP="00BE7BBA">
      <w:pPr>
        <w:keepNext/>
        <w:autoSpaceDE w:val="0"/>
        <w:autoSpaceDN w:val="0"/>
        <w:adjustRightInd w:val="0"/>
        <w:spacing w:line="480" w:lineRule="auto"/>
      </w:pPr>
      <w:r>
        <w:rPr>
          <w:rFonts w:ascii="Helvetica" w:hAnsi="Helvetica" w:cs="Helvetica"/>
          <w:noProof/>
          <w:color w:val="000000"/>
          <w:lang w:val="en-GB"/>
        </w:rPr>
        <w:lastRenderedPageBreak/>
        <w:drawing>
          <wp:inline distT="0" distB="0" distL="0" distR="0" wp14:anchorId="2EC76058" wp14:editId="5F4F1BB9">
            <wp:extent cx="5943600" cy="3218815"/>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1CE3E4A5" w14:textId="18BC98D3" w:rsidR="006E3F4F" w:rsidRPr="006E3F4F" w:rsidRDefault="00BE7BBA" w:rsidP="00BE7BBA">
      <w:pPr>
        <w:pStyle w:val="Caption"/>
        <w:rPr>
          <w:rFonts w:ascii="Helvetica" w:hAnsi="Helvetica" w:cs="Helvetica"/>
          <w:color w:val="000000"/>
          <w:sz w:val="24"/>
          <w:szCs w:val="24"/>
          <w:lang w:val="en-GB"/>
        </w:rPr>
      </w:pPr>
      <w:r>
        <w:t xml:space="preserve">Figure </w:t>
      </w:r>
      <w:r>
        <w:fldChar w:fldCharType="begin"/>
      </w:r>
      <w:r>
        <w:instrText xml:space="preserve"> SEQ Figure \* ARABIC </w:instrText>
      </w:r>
      <w:r>
        <w:fldChar w:fldCharType="separate"/>
      </w:r>
      <w:r>
        <w:rPr>
          <w:noProof/>
        </w:rPr>
        <w:t>5</w:t>
      </w:r>
      <w:r>
        <w:fldChar w:fldCharType="end"/>
      </w:r>
    </w:p>
    <w:p w14:paraId="6DC7575E" w14:textId="77777777" w:rsidR="006E3F4F" w:rsidRPr="006E3F4F" w:rsidRDefault="006E3F4F" w:rsidP="006E3F4F">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Keywords</w:t>
      </w:r>
    </w:p>
    <w:p w14:paraId="53188C3A" w14:textId="77777777" w:rsidR="00BE7BBA" w:rsidRDefault="006E3F4F" w:rsidP="006E3F4F">
      <w:pPr>
        <w:autoSpaceDE w:val="0"/>
        <w:autoSpaceDN w:val="0"/>
        <w:adjustRightInd w:val="0"/>
        <w:spacing w:line="480" w:lineRule="auto"/>
        <w:rPr>
          <w:rFonts w:ascii="Helvetica" w:hAnsi="Helvetica" w:cs="Helvetica"/>
          <w:color w:val="000000"/>
          <w:lang w:val="en-GB"/>
        </w:rPr>
      </w:pPr>
      <w:proofErr w:type="spellStart"/>
      <w:r w:rsidRPr="006E3F4F">
        <w:rPr>
          <w:rFonts w:ascii="Helvetica" w:hAnsi="Helvetica" w:cs="Helvetica"/>
          <w:color w:val="000000"/>
          <w:lang w:val="en-GB"/>
        </w:rPr>
        <w:t>Wordclouds</w:t>
      </w:r>
      <w:proofErr w:type="spellEnd"/>
      <w:r w:rsidRPr="006E3F4F">
        <w:rPr>
          <w:rFonts w:ascii="Helvetica" w:hAnsi="Helvetica" w:cs="Helvetica"/>
          <w:color w:val="000000"/>
          <w:lang w:val="en-GB"/>
        </w:rPr>
        <w:t xml:space="preserve"> are great for visualization, and here we can get some clues about where we might follow up in a more rigorous analysis.  Early research shows a focus on heavy metals, and oil spills and is concerned with risk. Bioaccumulation and eutrophication </w:t>
      </w:r>
      <w:proofErr w:type="gramStart"/>
      <w:r w:rsidRPr="006E3F4F">
        <w:rPr>
          <w:rFonts w:ascii="Helvetica" w:hAnsi="Helvetica" w:cs="Helvetica"/>
          <w:color w:val="000000"/>
          <w:lang w:val="en-GB"/>
        </w:rPr>
        <w:t>suggests</w:t>
      </w:r>
      <w:proofErr w:type="gramEnd"/>
      <w:r w:rsidRPr="006E3F4F">
        <w:rPr>
          <w:rFonts w:ascii="Helvetica" w:hAnsi="Helvetica" w:cs="Helvetica"/>
          <w:color w:val="000000"/>
          <w:lang w:val="en-GB"/>
        </w:rPr>
        <w:t xml:space="preserve"> further study into agricultural and industrial pollution.  There isn’t much focus on plastics, bar mention of PCBs and chlorinated compounds.  </w:t>
      </w:r>
    </w:p>
    <w:p w14:paraId="34D986BC" w14:textId="77777777" w:rsidR="00BE7BBA" w:rsidRDefault="00BE7BBA" w:rsidP="00BE7BBA">
      <w:pPr>
        <w:keepNext/>
        <w:autoSpaceDE w:val="0"/>
        <w:autoSpaceDN w:val="0"/>
        <w:adjustRightInd w:val="0"/>
        <w:spacing w:line="480" w:lineRule="auto"/>
      </w:pPr>
      <w:r>
        <w:rPr>
          <w:rFonts w:ascii="Helvetica" w:hAnsi="Helvetica" w:cs="Helvetica"/>
          <w:noProof/>
          <w:color w:val="000000"/>
          <w:lang w:val="en-GB"/>
        </w:rPr>
        <w:lastRenderedPageBreak/>
        <w:drawing>
          <wp:inline distT="0" distB="0" distL="0" distR="0" wp14:anchorId="1A3234E5" wp14:editId="1585A651">
            <wp:extent cx="5943600" cy="3921125"/>
            <wp:effectExtent l="0" t="0" r="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inline>
        </w:drawing>
      </w:r>
    </w:p>
    <w:p w14:paraId="761B0A92" w14:textId="2004E215" w:rsidR="00BE7BBA" w:rsidRDefault="00BE7BBA" w:rsidP="00BE7BBA">
      <w:pPr>
        <w:pStyle w:val="Caption"/>
        <w:rPr>
          <w:rFonts w:ascii="Helvetica" w:hAnsi="Helvetica" w:cs="Helvetica"/>
          <w:color w:val="000000"/>
          <w:lang w:val="en-GB"/>
        </w:rPr>
      </w:pPr>
      <w:r>
        <w:t xml:space="preserve">Figure </w:t>
      </w:r>
      <w:fldSimple w:instr=" SEQ Figure \* ARABIC ">
        <w:r>
          <w:rPr>
            <w:noProof/>
          </w:rPr>
          <w:t>6</w:t>
        </w:r>
      </w:fldSimple>
    </w:p>
    <w:p w14:paraId="136FB1A7" w14:textId="434A3131" w:rsidR="006E3F4F" w:rsidRDefault="006E3F4F" w:rsidP="006E3F4F">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 xml:space="preserve">Recent research still shows metals, pesticides, oil spills and eutrophication, but now we see many more plastics related words and a focus on debris and litter.  There is mention of climate change and PAH (related to emissions).  The appearance of citizen science suggests more engagement and a focus on social implications of pollution.  </w:t>
      </w:r>
      <w:proofErr w:type="gramStart"/>
      <w:r w:rsidRPr="006E3F4F">
        <w:rPr>
          <w:rFonts w:ascii="Helvetica" w:hAnsi="Helvetica" w:cs="Helvetica"/>
          <w:color w:val="000000"/>
          <w:lang w:val="en-GB"/>
        </w:rPr>
        <w:t>Also</w:t>
      </w:r>
      <w:proofErr w:type="gramEnd"/>
      <w:r w:rsidRPr="006E3F4F">
        <w:rPr>
          <w:rFonts w:ascii="Helvetica" w:hAnsi="Helvetica" w:cs="Helvetica"/>
          <w:color w:val="000000"/>
          <w:lang w:val="en-GB"/>
        </w:rPr>
        <w:t xml:space="preserve"> interesting to see the focus on pharmaceuticals.</w:t>
      </w:r>
    </w:p>
    <w:p w14:paraId="3691EC35" w14:textId="77777777" w:rsidR="00BE7BBA" w:rsidRDefault="00BE7BBA" w:rsidP="00BE7BBA">
      <w:pPr>
        <w:keepNext/>
        <w:autoSpaceDE w:val="0"/>
        <w:autoSpaceDN w:val="0"/>
        <w:adjustRightInd w:val="0"/>
        <w:spacing w:line="480" w:lineRule="auto"/>
      </w:pPr>
      <w:r>
        <w:rPr>
          <w:rFonts w:ascii="Helvetica" w:hAnsi="Helvetica" w:cs="Helvetica"/>
          <w:b/>
          <w:bCs/>
          <w:noProof/>
          <w:color w:val="000000"/>
          <w:lang w:val="en-GB"/>
        </w:rPr>
        <w:lastRenderedPageBreak/>
        <w:drawing>
          <wp:inline distT="0" distB="0" distL="0" distR="0" wp14:anchorId="37EE34C1" wp14:editId="38B4A6EA">
            <wp:extent cx="5943600" cy="5239385"/>
            <wp:effectExtent l="0" t="0" r="0" b="5715"/>
            <wp:docPr id="7" name="Picture 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oo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239385"/>
                    </a:xfrm>
                    <a:prstGeom prst="rect">
                      <a:avLst/>
                    </a:prstGeom>
                  </pic:spPr>
                </pic:pic>
              </a:graphicData>
            </a:graphic>
          </wp:inline>
        </w:drawing>
      </w:r>
    </w:p>
    <w:p w14:paraId="104DEE62" w14:textId="4B2D525A" w:rsidR="00BE7BBA" w:rsidRPr="006E3F4F" w:rsidRDefault="00BE7BBA" w:rsidP="00BE7BBA">
      <w:pPr>
        <w:pStyle w:val="Caption"/>
        <w:rPr>
          <w:rFonts w:ascii="Helvetica" w:hAnsi="Helvetica" w:cs="Helvetica"/>
          <w:b/>
          <w:bCs/>
          <w:color w:val="000000"/>
          <w:sz w:val="24"/>
          <w:szCs w:val="24"/>
          <w:lang w:val="en-GB"/>
        </w:rPr>
      </w:pPr>
      <w:r>
        <w:t xml:space="preserve">Figure </w:t>
      </w:r>
      <w:fldSimple w:instr=" SEQ Figure \* ARABIC ">
        <w:r>
          <w:rPr>
            <w:noProof/>
          </w:rPr>
          <w:t>7</w:t>
        </w:r>
      </w:fldSimple>
    </w:p>
    <w:p w14:paraId="3EFF1AED" w14:textId="77777777" w:rsidR="006E3F4F" w:rsidRPr="006E3F4F" w:rsidRDefault="006E3F4F" w:rsidP="006E3F4F">
      <w:pPr>
        <w:autoSpaceDE w:val="0"/>
        <w:autoSpaceDN w:val="0"/>
        <w:adjustRightInd w:val="0"/>
        <w:spacing w:line="480" w:lineRule="auto"/>
        <w:rPr>
          <w:rFonts w:ascii="Helvetica" w:hAnsi="Helvetica" w:cs="Helvetica"/>
          <w:b/>
          <w:bCs/>
          <w:color w:val="000000"/>
          <w:lang w:val="en-GB"/>
        </w:rPr>
      </w:pPr>
      <w:r w:rsidRPr="006E3F4F">
        <w:rPr>
          <w:rFonts w:ascii="Helvetica" w:hAnsi="Helvetica" w:cs="Helvetica"/>
          <w:b/>
          <w:bCs/>
          <w:color w:val="000000"/>
          <w:lang w:val="en-GB"/>
        </w:rPr>
        <w:t>Discussion</w:t>
      </w:r>
    </w:p>
    <w:p w14:paraId="5BB8C5F8" w14:textId="77777777" w:rsidR="006E3F4F" w:rsidRPr="006E3F4F" w:rsidRDefault="006E3F4F" w:rsidP="006E3F4F">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Key Findings</w:t>
      </w:r>
    </w:p>
    <w:p w14:paraId="5A8FAD0F" w14:textId="77777777" w:rsidR="006E3F4F" w:rsidRPr="006E3F4F" w:rsidRDefault="006E3F4F" w:rsidP="006E3F4F">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 xml:space="preserve">It’s clear that marine pollution research is </w:t>
      </w:r>
      <w:proofErr w:type="gramStart"/>
      <w:r w:rsidRPr="006E3F4F">
        <w:rPr>
          <w:rFonts w:ascii="Helvetica" w:hAnsi="Helvetica" w:cs="Helvetica"/>
          <w:color w:val="000000"/>
          <w:lang w:val="en-GB"/>
        </w:rPr>
        <w:t>growing</w:t>
      </w:r>
      <w:proofErr w:type="gramEnd"/>
      <w:r w:rsidRPr="006E3F4F">
        <w:rPr>
          <w:rFonts w:ascii="Helvetica" w:hAnsi="Helvetica" w:cs="Helvetica"/>
          <w:color w:val="000000"/>
          <w:lang w:val="en-GB"/>
        </w:rPr>
        <w:t xml:space="preserve"> and topic areas are growing and diversifying.</w:t>
      </w:r>
    </w:p>
    <w:p w14:paraId="54EEFCDA" w14:textId="77777777" w:rsidR="006E3F4F" w:rsidRPr="006E3F4F" w:rsidRDefault="006E3F4F" w:rsidP="006E3F4F">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Status of hypothesis</w:t>
      </w:r>
    </w:p>
    <w:p w14:paraId="6F672051" w14:textId="77777777" w:rsidR="006E3F4F" w:rsidRPr="006E3F4F" w:rsidRDefault="006E3F4F" w:rsidP="006E3F4F">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 xml:space="preserve">Further analysis is needed to quantify how that is happening and to draw conclusions about gaps in research. Further study could analyse keywords by research cluster to </w:t>
      </w:r>
      <w:r w:rsidRPr="006E3F4F">
        <w:rPr>
          <w:rFonts w:ascii="Helvetica" w:hAnsi="Helvetica" w:cs="Helvetica"/>
          <w:color w:val="000000"/>
          <w:lang w:val="en-GB"/>
        </w:rPr>
        <w:lastRenderedPageBreak/>
        <w:t>determine the gaps in research.  We have record of where the research institution is based, but this is not necessarily indicative of where the research is taking place.</w:t>
      </w:r>
    </w:p>
    <w:p w14:paraId="624FBD8F" w14:textId="77777777" w:rsidR="006E3F4F" w:rsidRPr="006E3F4F" w:rsidRDefault="006E3F4F" w:rsidP="006E3F4F">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What went wrong and why</w:t>
      </w:r>
    </w:p>
    <w:p w14:paraId="2827F3CA" w14:textId="77777777" w:rsidR="006E3F4F" w:rsidRPr="006E3F4F" w:rsidRDefault="006E3F4F" w:rsidP="006E3F4F">
      <w:pPr>
        <w:numPr>
          <w:ilvl w:val="0"/>
          <w:numId w:val="3"/>
        </w:numPr>
        <w:tabs>
          <w:tab w:val="left" w:pos="20"/>
          <w:tab w:val="left" w:pos="180"/>
        </w:tabs>
        <w:autoSpaceDE w:val="0"/>
        <w:autoSpaceDN w:val="0"/>
        <w:adjustRightInd w:val="0"/>
        <w:spacing w:line="480" w:lineRule="auto"/>
        <w:ind w:left="180" w:hanging="180"/>
        <w:rPr>
          <w:rFonts w:ascii="Helvetica" w:hAnsi="Helvetica" w:cs="Helvetica"/>
          <w:color w:val="000000"/>
          <w:lang w:val="en-GB"/>
        </w:rPr>
      </w:pPr>
      <w:r w:rsidRPr="006E3F4F">
        <w:rPr>
          <w:rFonts w:ascii="Helvetica" w:hAnsi="Helvetica" w:cs="Helvetica"/>
          <w:color w:val="000000"/>
          <w:lang w:val="en-GB"/>
        </w:rPr>
        <w:t>Initial findings were often unclear and further research is needed before conclusions can be made.</w:t>
      </w:r>
    </w:p>
    <w:p w14:paraId="1FC041E2" w14:textId="77777777" w:rsidR="006E3F4F" w:rsidRPr="006E3F4F" w:rsidRDefault="006E3F4F" w:rsidP="006E3F4F">
      <w:pPr>
        <w:numPr>
          <w:ilvl w:val="0"/>
          <w:numId w:val="3"/>
        </w:numPr>
        <w:tabs>
          <w:tab w:val="left" w:pos="20"/>
          <w:tab w:val="left" w:pos="180"/>
        </w:tabs>
        <w:autoSpaceDE w:val="0"/>
        <w:autoSpaceDN w:val="0"/>
        <w:adjustRightInd w:val="0"/>
        <w:spacing w:line="480" w:lineRule="auto"/>
        <w:ind w:left="180" w:hanging="180"/>
        <w:rPr>
          <w:rFonts w:ascii="Helvetica" w:hAnsi="Helvetica" w:cs="Helvetica"/>
          <w:color w:val="000000"/>
          <w:lang w:val="en-GB"/>
        </w:rPr>
      </w:pPr>
      <w:proofErr w:type="spellStart"/>
      <w:r w:rsidRPr="006E3F4F">
        <w:rPr>
          <w:rFonts w:ascii="Helvetica" w:hAnsi="Helvetica" w:cs="Helvetica"/>
          <w:color w:val="000000"/>
          <w:lang w:val="en-GB"/>
        </w:rPr>
        <w:t>Bibliomatrix</w:t>
      </w:r>
      <w:proofErr w:type="spellEnd"/>
      <w:r w:rsidRPr="006E3F4F">
        <w:rPr>
          <w:rFonts w:ascii="Helvetica" w:hAnsi="Helvetica" w:cs="Helvetica"/>
          <w:color w:val="000000"/>
          <w:lang w:val="en-GB"/>
        </w:rPr>
        <w:t xml:space="preserve"> has some beautiful </w:t>
      </w:r>
      <w:proofErr w:type="spellStart"/>
      <w:r w:rsidRPr="006E3F4F">
        <w:rPr>
          <w:rFonts w:ascii="Helvetica" w:hAnsi="Helvetica" w:cs="Helvetica"/>
          <w:color w:val="000000"/>
          <w:lang w:val="en-GB"/>
        </w:rPr>
        <w:t>preset</w:t>
      </w:r>
      <w:proofErr w:type="spellEnd"/>
      <w:r w:rsidRPr="006E3F4F">
        <w:rPr>
          <w:rFonts w:ascii="Helvetica" w:hAnsi="Helvetica" w:cs="Helvetica"/>
          <w:color w:val="000000"/>
          <w:lang w:val="en-GB"/>
        </w:rPr>
        <w:t xml:space="preserve"> graphics, however they make it very difficult to extract the information in order to explore, modify, and customise their outputs.</w:t>
      </w:r>
    </w:p>
    <w:p w14:paraId="2DAC491A" w14:textId="77777777" w:rsidR="006E3F4F" w:rsidRPr="006E3F4F" w:rsidRDefault="006E3F4F" w:rsidP="006E3F4F">
      <w:pPr>
        <w:numPr>
          <w:ilvl w:val="0"/>
          <w:numId w:val="3"/>
        </w:numPr>
        <w:tabs>
          <w:tab w:val="left" w:pos="20"/>
          <w:tab w:val="left" w:pos="180"/>
        </w:tabs>
        <w:autoSpaceDE w:val="0"/>
        <w:autoSpaceDN w:val="0"/>
        <w:adjustRightInd w:val="0"/>
        <w:spacing w:line="480" w:lineRule="auto"/>
        <w:ind w:left="180" w:hanging="180"/>
        <w:rPr>
          <w:rFonts w:ascii="Helvetica" w:hAnsi="Helvetica" w:cs="Helvetica"/>
          <w:color w:val="000000"/>
          <w:lang w:val="en-GB"/>
        </w:rPr>
      </w:pPr>
      <w:r w:rsidRPr="006E3F4F">
        <w:rPr>
          <w:rFonts w:ascii="Helvetica" w:hAnsi="Helvetica" w:cs="Helvetica"/>
          <w:color w:val="000000"/>
          <w:lang w:val="en-GB"/>
        </w:rPr>
        <w:t xml:space="preserve">The most productive authors are not represented in the most cited papers.  Is this due to plastics research growing more than other topics?  Could draw more conclusions from author data with thorough bibliographic coupling analysis and </w:t>
      </w:r>
      <w:proofErr w:type="spellStart"/>
      <w:r w:rsidRPr="006E3F4F">
        <w:rPr>
          <w:rFonts w:ascii="Helvetica" w:hAnsi="Helvetica" w:cs="Helvetica"/>
          <w:color w:val="000000"/>
          <w:lang w:val="en-GB"/>
        </w:rPr>
        <w:t>rscopus</w:t>
      </w:r>
      <w:proofErr w:type="spellEnd"/>
      <w:r w:rsidRPr="006E3F4F">
        <w:rPr>
          <w:rFonts w:ascii="Helvetica" w:hAnsi="Helvetica" w:cs="Helvetica"/>
          <w:color w:val="000000"/>
          <w:lang w:val="en-GB"/>
        </w:rPr>
        <w:t xml:space="preserve"> package to </w:t>
      </w:r>
    </w:p>
    <w:p w14:paraId="457D47A8" w14:textId="77777777" w:rsidR="006E3F4F" w:rsidRPr="006E3F4F" w:rsidRDefault="006E3F4F" w:rsidP="006E3F4F">
      <w:pPr>
        <w:numPr>
          <w:ilvl w:val="0"/>
          <w:numId w:val="3"/>
        </w:numPr>
        <w:tabs>
          <w:tab w:val="left" w:pos="20"/>
          <w:tab w:val="left" w:pos="180"/>
        </w:tabs>
        <w:autoSpaceDE w:val="0"/>
        <w:autoSpaceDN w:val="0"/>
        <w:adjustRightInd w:val="0"/>
        <w:spacing w:line="480" w:lineRule="auto"/>
        <w:ind w:left="180" w:hanging="180"/>
        <w:rPr>
          <w:rFonts w:ascii="Helvetica" w:hAnsi="Helvetica" w:cs="Helvetica"/>
          <w:color w:val="000000"/>
          <w:lang w:val="en-GB"/>
        </w:rPr>
      </w:pPr>
      <w:proofErr w:type="spellStart"/>
      <w:r w:rsidRPr="006E3F4F">
        <w:rPr>
          <w:rFonts w:ascii="Helvetica" w:hAnsi="Helvetica" w:cs="Helvetica"/>
          <w:color w:val="000000"/>
          <w:lang w:val="en-GB"/>
        </w:rPr>
        <w:t>Wordclouds</w:t>
      </w:r>
      <w:proofErr w:type="spellEnd"/>
      <w:r w:rsidRPr="006E3F4F">
        <w:rPr>
          <w:rFonts w:ascii="Helvetica" w:hAnsi="Helvetica" w:cs="Helvetica"/>
          <w:color w:val="000000"/>
          <w:lang w:val="en-GB"/>
        </w:rPr>
        <w:t xml:space="preserve"> are effective for visualising data, but we must quantify the changes in keywords over time in order to fully understand how the research is evolving.</w:t>
      </w:r>
    </w:p>
    <w:p w14:paraId="7232D05E" w14:textId="77777777" w:rsidR="006E3F4F" w:rsidRPr="006E3F4F" w:rsidRDefault="006E3F4F" w:rsidP="006E3F4F">
      <w:pPr>
        <w:numPr>
          <w:ilvl w:val="0"/>
          <w:numId w:val="3"/>
        </w:numPr>
        <w:tabs>
          <w:tab w:val="left" w:pos="20"/>
          <w:tab w:val="left" w:pos="180"/>
        </w:tabs>
        <w:autoSpaceDE w:val="0"/>
        <w:autoSpaceDN w:val="0"/>
        <w:adjustRightInd w:val="0"/>
        <w:spacing w:line="480" w:lineRule="auto"/>
        <w:ind w:left="180" w:hanging="180"/>
        <w:rPr>
          <w:rFonts w:ascii="Helvetica" w:hAnsi="Helvetica" w:cs="Helvetica"/>
          <w:color w:val="000000"/>
          <w:lang w:val="en-GB"/>
        </w:rPr>
      </w:pPr>
      <w:r w:rsidRPr="006E3F4F">
        <w:rPr>
          <w:rFonts w:ascii="Helvetica" w:hAnsi="Helvetica" w:cs="Helvetica"/>
          <w:color w:val="000000"/>
          <w:lang w:val="en-GB"/>
        </w:rPr>
        <w:t>More thorough text mining is needed in order to more fully understand the topics covered and the gaps in knowledge.</w:t>
      </w:r>
    </w:p>
    <w:p w14:paraId="2270AC46" w14:textId="77777777" w:rsidR="006E3F4F" w:rsidRPr="006E3F4F" w:rsidRDefault="006E3F4F" w:rsidP="006E3F4F">
      <w:pPr>
        <w:autoSpaceDE w:val="0"/>
        <w:autoSpaceDN w:val="0"/>
        <w:adjustRightInd w:val="0"/>
        <w:spacing w:line="480" w:lineRule="auto"/>
        <w:rPr>
          <w:rFonts w:ascii="Helvetica" w:hAnsi="Helvetica" w:cs="Helvetica"/>
          <w:color w:val="000000"/>
          <w:lang w:val="en-GB"/>
        </w:rPr>
      </w:pPr>
    </w:p>
    <w:p w14:paraId="578DB24D" w14:textId="77777777" w:rsidR="006E3F4F" w:rsidRPr="006E3F4F" w:rsidRDefault="006E3F4F" w:rsidP="006E3F4F">
      <w:pPr>
        <w:autoSpaceDE w:val="0"/>
        <w:autoSpaceDN w:val="0"/>
        <w:adjustRightInd w:val="0"/>
        <w:spacing w:line="480" w:lineRule="auto"/>
        <w:rPr>
          <w:rFonts w:ascii="Helvetica" w:hAnsi="Helvetica" w:cs="Helvetica"/>
          <w:color w:val="000000"/>
          <w:lang w:val="en-GB"/>
        </w:rPr>
      </w:pPr>
    </w:p>
    <w:p w14:paraId="71FE08A4" w14:textId="77777777" w:rsidR="006E3F4F" w:rsidRPr="006E3F4F" w:rsidRDefault="006E3F4F" w:rsidP="006E3F4F">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Broader Implications</w:t>
      </w:r>
    </w:p>
    <w:p w14:paraId="399E5F29" w14:textId="77777777" w:rsidR="006E3F4F" w:rsidRPr="006E3F4F" w:rsidRDefault="006E3F4F" w:rsidP="006E3F4F">
      <w:pPr>
        <w:numPr>
          <w:ilvl w:val="0"/>
          <w:numId w:val="4"/>
        </w:numPr>
        <w:tabs>
          <w:tab w:val="left" w:pos="20"/>
          <w:tab w:val="left" w:pos="180"/>
        </w:tabs>
        <w:autoSpaceDE w:val="0"/>
        <w:autoSpaceDN w:val="0"/>
        <w:adjustRightInd w:val="0"/>
        <w:spacing w:line="480" w:lineRule="auto"/>
        <w:ind w:left="180" w:hanging="180"/>
        <w:rPr>
          <w:rFonts w:ascii="Helvetica" w:hAnsi="Helvetica" w:cs="Helvetica"/>
          <w:color w:val="000000"/>
          <w:lang w:val="en-GB"/>
        </w:rPr>
      </w:pPr>
      <w:r w:rsidRPr="006E3F4F">
        <w:rPr>
          <w:rFonts w:ascii="Helvetica" w:hAnsi="Helvetica" w:cs="Helvetica"/>
          <w:color w:val="000000"/>
          <w:lang w:val="en-GB"/>
        </w:rPr>
        <w:t>How has research changed over time?  Quantify keywords.  Initial analysis confirms that topic keywords are diversifying and expanding to broader subject areas.</w:t>
      </w:r>
    </w:p>
    <w:p w14:paraId="0BB56ACF" w14:textId="77777777" w:rsidR="006E3F4F" w:rsidRPr="006E3F4F" w:rsidRDefault="006E3F4F" w:rsidP="006E3F4F">
      <w:pPr>
        <w:numPr>
          <w:ilvl w:val="0"/>
          <w:numId w:val="4"/>
        </w:numPr>
        <w:tabs>
          <w:tab w:val="left" w:pos="20"/>
          <w:tab w:val="left" w:pos="180"/>
        </w:tabs>
        <w:autoSpaceDE w:val="0"/>
        <w:autoSpaceDN w:val="0"/>
        <w:adjustRightInd w:val="0"/>
        <w:spacing w:line="480" w:lineRule="auto"/>
        <w:ind w:left="180" w:hanging="180"/>
        <w:rPr>
          <w:rFonts w:ascii="Helvetica" w:hAnsi="Helvetica" w:cs="Helvetica"/>
          <w:color w:val="000000"/>
          <w:lang w:val="en-GB"/>
        </w:rPr>
      </w:pPr>
      <w:r w:rsidRPr="006E3F4F">
        <w:rPr>
          <w:rFonts w:ascii="Helvetica" w:hAnsi="Helvetica" w:cs="Helvetica"/>
          <w:color w:val="000000"/>
          <w:lang w:val="en-GB"/>
        </w:rPr>
        <w:t xml:space="preserve">Gaps in knowledge.  Methods and methodologies make it difficult to compare.  Top cited papers primarily represent plastic, are other topic areas being overlooked?  </w:t>
      </w:r>
    </w:p>
    <w:p w14:paraId="49CF428B" w14:textId="77777777" w:rsidR="006E3F4F" w:rsidRPr="006E3F4F" w:rsidRDefault="006E3F4F" w:rsidP="006E3F4F">
      <w:pPr>
        <w:numPr>
          <w:ilvl w:val="0"/>
          <w:numId w:val="4"/>
        </w:numPr>
        <w:tabs>
          <w:tab w:val="left" w:pos="20"/>
          <w:tab w:val="left" w:pos="180"/>
        </w:tabs>
        <w:autoSpaceDE w:val="0"/>
        <w:autoSpaceDN w:val="0"/>
        <w:adjustRightInd w:val="0"/>
        <w:spacing w:line="480" w:lineRule="auto"/>
        <w:ind w:left="180" w:hanging="180"/>
        <w:rPr>
          <w:rFonts w:ascii="Helvetica" w:hAnsi="Helvetica" w:cs="Helvetica"/>
          <w:color w:val="000000"/>
          <w:lang w:val="en-GB"/>
        </w:rPr>
      </w:pPr>
      <w:r w:rsidRPr="006E3F4F">
        <w:rPr>
          <w:rFonts w:ascii="Helvetica" w:hAnsi="Helvetica" w:cs="Helvetica"/>
          <w:color w:val="000000"/>
          <w:lang w:val="en-GB"/>
        </w:rPr>
        <w:lastRenderedPageBreak/>
        <w:t xml:space="preserve">The research does appear to be spread globally, however are certain subject areas more common in certain research </w:t>
      </w:r>
      <w:proofErr w:type="gramStart"/>
      <w:r w:rsidRPr="006E3F4F">
        <w:rPr>
          <w:rFonts w:ascii="Helvetica" w:hAnsi="Helvetica" w:cs="Helvetica"/>
          <w:color w:val="000000"/>
          <w:lang w:val="en-GB"/>
        </w:rPr>
        <w:t>clusters?</w:t>
      </w:r>
      <w:proofErr w:type="gramEnd"/>
    </w:p>
    <w:p w14:paraId="2F38A2F1" w14:textId="77777777" w:rsidR="006E3F4F" w:rsidRPr="006E3F4F" w:rsidRDefault="006E3F4F" w:rsidP="006E3F4F">
      <w:pPr>
        <w:numPr>
          <w:ilvl w:val="0"/>
          <w:numId w:val="4"/>
        </w:numPr>
        <w:tabs>
          <w:tab w:val="left" w:pos="20"/>
          <w:tab w:val="left" w:pos="180"/>
        </w:tabs>
        <w:autoSpaceDE w:val="0"/>
        <w:autoSpaceDN w:val="0"/>
        <w:adjustRightInd w:val="0"/>
        <w:spacing w:line="480" w:lineRule="auto"/>
        <w:ind w:left="180" w:hanging="180"/>
        <w:rPr>
          <w:rFonts w:ascii="Helvetica" w:hAnsi="Helvetica" w:cs="Helvetica"/>
          <w:color w:val="000000"/>
          <w:lang w:val="en-GB"/>
        </w:rPr>
      </w:pPr>
      <w:r w:rsidRPr="006E3F4F">
        <w:rPr>
          <w:rFonts w:ascii="Helvetica" w:hAnsi="Helvetica" w:cs="Helvetica"/>
          <w:color w:val="000000"/>
          <w:lang w:val="en-GB"/>
        </w:rPr>
        <w:t>How has this research influenced policy?  Measure links between university and govt research institutions?  Compare to policy changes in topic areas?</w:t>
      </w:r>
    </w:p>
    <w:p w14:paraId="2ACFC63A" w14:textId="77777777" w:rsidR="006E3F4F" w:rsidRPr="006E3F4F" w:rsidRDefault="006E3F4F" w:rsidP="006E3F4F">
      <w:pPr>
        <w:autoSpaceDE w:val="0"/>
        <w:autoSpaceDN w:val="0"/>
        <w:adjustRightInd w:val="0"/>
        <w:spacing w:line="480" w:lineRule="auto"/>
        <w:rPr>
          <w:rFonts w:ascii="Helvetica" w:hAnsi="Helvetica" w:cs="Helvetica"/>
          <w:color w:val="000000"/>
          <w:lang w:val="en-GB"/>
        </w:rPr>
      </w:pPr>
    </w:p>
    <w:p w14:paraId="7FF46E44" w14:textId="77777777" w:rsidR="006E3F4F" w:rsidRPr="006E3F4F" w:rsidRDefault="006E3F4F" w:rsidP="006E3F4F">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Acknowledgements</w:t>
      </w:r>
    </w:p>
    <w:p w14:paraId="5F3726AE" w14:textId="77777777" w:rsidR="006E3F4F" w:rsidRPr="006E3F4F" w:rsidRDefault="006E3F4F" w:rsidP="006E3F4F">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 xml:space="preserve">Thanks to Shinichi, </w:t>
      </w:r>
      <w:proofErr w:type="spellStart"/>
      <w:r w:rsidRPr="006E3F4F">
        <w:rPr>
          <w:rFonts w:ascii="Helvetica" w:hAnsi="Helvetica" w:cs="Helvetica"/>
          <w:color w:val="000000"/>
          <w:lang w:val="en-GB"/>
        </w:rPr>
        <w:t>Losia</w:t>
      </w:r>
      <w:proofErr w:type="spellEnd"/>
      <w:r w:rsidRPr="006E3F4F">
        <w:rPr>
          <w:rFonts w:ascii="Helvetica" w:hAnsi="Helvetica" w:cs="Helvetica"/>
          <w:color w:val="000000"/>
          <w:lang w:val="en-GB"/>
        </w:rPr>
        <w:t>, and Leigh Marine Lab for a study space.</w:t>
      </w:r>
    </w:p>
    <w:p w14:paraId="61D3C457" w14:textId="77777777" w:rsidR="006E3F4F" w:rsidRPr="006E3F4F" w:rsidRDefault="006E3F4F" w:rsidP="006E3F4F">
      <w:pPr>
        <w:autoSpaceDE w:val="0"/>
        <w:autoSpaceDN w:val="0"/>
        <w:adjustRightInd w:val="0"/>
        <w:spacing w:line="480" w:lineRule="auto"/>
        <w:rPr>
          <w:rFonts w:ascii="Helvetica" w:hAnsi="Helvetica" w:cs="Helvetica"/>
          <w:color w:val="000000"/>
          <w:lang w:val="en-GB"/>
        </w:rPr>
      </w:pPr>
    </w:p>
    <w:p w14:paraId="1420235C" w14:textId="77777777" w:rsidR="006E3F4F" w:rsidRPr="006E3F4F" w:rsidRDefault="006E3F4F" w:rsidP="006E3F4F">
      <w:pPr>
        <w:autoSpaceDE w:val="0"/>
        <w:autoSpaceDN w:val="0"/>
        <w:adjustRightInd w:val="0"/>
        <w:spacing w:after="240" w:line="480" w:lineRule="auto"/>
        <w:rPr>
          <w:rFonts w:ascii="Helvetica" w:hAnsi="Helvetica" w:cs="Helvetica"/>
          <w:color w:val="000000"/>
          <w:lang w:val="en-GB"/>
        </w:rPr>
      </w:pPr>
    </w:p>
    <w:p w14:paraId="5BBBD042" w14:textId="77777777" w:rsidR="006E3F4F" w:rsidRPr="006E3F4F" w:rsidRDefault="006E3F4F" w:rsidP="006E3F4F">
      <w:pPr>
        <w:autoSpaceDE w:val="0"/>
        <w:autoSpaceDN w:val="0"/>
        <w:adjustRightInd w:val="0"/>
        <w:spacing w:line="480" w:lineRule="auto"/>
        <w:rPr>
          <w:rFonts w:ascii="Helvetica" w:hAnsi="Helvetica" w:cs="Times"/>
          <w:color w:val="000000"/>
          <w:lang w:val="en-GB"/>
        </w:rPr>
      </w:pPr>
    </w:p>
    <w:p w14:paraId="4F315276" w14:textId="77777777" w:rsidR="006E3F4F" w:rsidRPr="006E3F4F" w:rsidRDefault="006E3F4F" w:rsidP="006E3F4F">
      <w:pPr>
        <w:autoSpaceDE w:val="0"/>
        <w:autoSpaceDN w:val="0"/>
        <w:adjustRightInd w:val="0"/>
        <w:spacing w:line="480" w:lineRule="auto"/>
        <w:rPr>
          <w:rFonts w:ascii="Helvetica" w:hAnsi="Helvetica" w:cs="Times"/>
          <w:color w:val="000000"/>
          <w:lang w:val="en-GB"/>
        </w:rPr>
      </w:pPr>
    </w:p>
    <w:p w14:paraId="32355495" w14:textId="77777777" w:rsidR="006E3F4F" w:rsidRPr="006E3F4F" w:rsidRDefault="006E3F4F" w:rsidP="006E3F4F">
      <w:pPr>
        <w:autoSpaceDE w:val="0"/>
        <w:autoSpaceDN w:val="0"/>
        <w:adjustRightInd w:val="0"/>
        <w:spacing w:after="240" w:line="480" w:lineRule="auto"/>
        <w:rPr>
          <w:rFonts w:ascii="Helvetica" w:hAnsi="Helvetica" w:cs="Helvetica"/>
          <w:color w:val="000000"/>
          <w:lang w:val="en-GB"/>
        </w:rPr>
      </w:pPr>
    </w:p>
    <w:p w14:paraId="42FA9831" w14:textId="77777777" w:rsidR="006E3F4F" w:rsidRPr="006E3F4F" w:rsidRDefault="006E3F4F" w:rsidP="006E3F4F">
      <w:pPr>
        <w:autoSpaceDE w:val="0"/>
        <w:autoSpaceDN w:val="0"/>
        <w:adjustRightInd w:val="0"/>
        <w:spacing w:after="240" w:line="480" w:lineRule="auto"/>
        <w:rPr>
          <w:rFonts w:ascii="Helvetica" w:hAnsi="Helvetica" w:cs="Times"/>
          <w:color w:val="000000"/>
          <w:lang w:val="en-GB"/>
        </w:rPr>
      </w:pPr>
    </w:p>
    <w:p w14:paraId="22AD7541" w14:textId="77777777" w:rsidR="00604243" w:rsidRPr="006E3F4F" w:rsidRDefault="00604243" w:rsidP="006E3F4F">
      <w:pPr>
        <w:spacing w:line="480" w:lineRule="auto"/>
        <w:rPr>
          <w:rFonts w:ascii="Helvetica" w:hAnsi="Helvetica"/>
        </w:rPr>
      </w:pPr>
    </w:p>
    <w:sectPr w:rsidR="00604243" w:rsidRPr="006E3F4F" w:rsidSect="0002335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F4F"/>
    <w:rsid w:val="00604243"/>
    <w:rsid w:val="006E3F4F"/>
    <w:rsid w:val="00AC3EEE"/>
    <w:rsid w:val="00BE7BB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1F4A7"/>
  <w15:chartTrackingRefBased/>
  <w15:docId w15:val="{283D102B-6073-E94D-A99A-1E203B250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E3F4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1527</Words>
  <Characters>8710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Brie Sherow</dc:creator>
  <cp:keywords/>
  <dc:description/>
  <cp:lastModifiedBy>Brie Sherow</cp:lastModifiedBy>
  <cp:revision>1</cp:revision>
  <dcterms:created xsi:type="dcterms:W3CDTF">2020-07-29T00:10:00Z</dcterms:created>
  <dcterms:modified xsi:type="dcterms:W3CDTF">2020-07-29T00:24:00Z</dcterms:modified>
</cp:coreProperties>
</file>