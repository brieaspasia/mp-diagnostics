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5F702" w14:textId="77777777" w:rsidR="00277C54" w:rsidRPr="005C7BA4" w:rsidRDefault="00277C54" w:rsidP="001045FC">
      <w:pPr>
        <w:spacing w:line="480" w:lineRule="auto"/>
        <w:rPr>
          <w:rFonts w:ascii="Helvetica" w:hAnsi="Helvetica" w:cs="Times New Roman"/>
          <w:b/>
          <w:bCs/>
          <w:lang w:val="en-US"/>
        </w:rPr>
      </w:pPr>
    </w:p>
    <w:p w14:paraId="7CBD9DDC" w14:textId="77777777" w:rsidR="007E2D9C" w:rsidRPr="00B52FE5" w:rsidRDefault="00584110" w:rsidP="007E2D9C">
      <w:pPr>
        <w:pStyle w:val="Title"/>
        <w:jc w:val="center"/>
        <w:rPr>
          <w:rFonts w:ascii="Helvetica" w:hAnsi="Helvetica"/>
          <w:lang w:val="en-US"/>
        </w:rPr>
      </w:pPr>
      <w:r w:rsidRPr="00B52FE5">
        <w:rPr>
          <w:rFonts w:ascii="Helvetica" w:hAnsi="Helvetica"/>
          <w:lang w:val="en-US"/>
        </w:rPr>
        <w:t xml:space="preserve">Marine Pollution: </w:t>
      </w:r>
    </w:p>
    <w:p w14:paraId="3C794AFE" w14:textId="115E015A" w:rsidR="00584110" w:rsidRPr="00B52FE5" w:rsidRDefault="00584110" w:rsidP="007E2D9C">
      <w:pPr>
        <w:pStyle w:val="Title"/>
        <w:jc w:val="center"/>
        <w:rPr>
          <w:rFonts w:ascii="Helvetica" w:hAnsi="Helvetica"/>
          <w:lang w:val="en-US"/>
        </w:rPr>
      </w:pPr>
      <w:r w:rsidRPr="00B52FE5">
        <w:rPr>
          <w:rFonts w:ascii="Helvetica" w:hAnsi="Helvetica"/>
          <w:lang w:val="en-US"/>
        </w:rPr>
        <w:t>Global issue, clustered research</w:t>
      </w:r>
      <w:r w:rsidR="00420BBB" w:rsidRPr="00B52FE5">
        <w:rPr>
          <w:rFonts w:ascii="Helvetica" w:hAnsi="Helvetica"/>
          <w:lang w:val="en-US"/>
        </w:rPr>
        <w:t>?</w:t>
      </w:r>
    </w:p>
    <w:p w14:paraId="105C6F90" w14:textId="4530A9D9" w:rsidR="00D54A7E" w:rsidRPr="005C7BA4" w:rsidRDefault="00D54A7E" w:rsidP="001045FC">
      <w:pPr>
        <w:spacing w:line="480" w:lineRule="auto"/>
        <w:rPr>
          <w:rFonts w:ascii="Helvetica" w:hAnsi="Helvetica" w:cs="Times New Roman"/>
          <w:b/>
          <w:bCs/>
          <w:lang w:val="en-US"/>
        </w:rPr>
      </w:pPr>
    </w:p>
    <w:p w14:paraId="76F0CF0F" w14:textId="49D04884" w:rsidR="00D54A7E" w:rsidRPr="00B52FE5" w:rsidRDefault="00D54A7E" w:rsidP="00B52FE5">
      <w:pPr>
        <w:spacing w:line="480" w:lineRule="auto"/>
        <w:jc w:val="center"/>
        <w:rPr>
          <w:rFonts w:ascii="Helvetica" w:hAnsi="Helvetica" w:cs="Times New Roman"/>
          <w:b/>
          <w:bCs/>
          <w:sz w:val="28"/>
          <w:szCs w:val="28"/>
          <w:lang w:val="en-US"/>
        </w:rPr>
      </w:pPr>
      <w:r w:rsidRPr="00B52FE5">
        <w:rPr>
          <w:rFonts w:ascii="Helvetica" w:hAnsi="Helvetica" w:cs="Times New Roman"/>
          <w:b/>
          <w:bCs/>
          <w:sz w:val="28"/>
          <w:szCs w:val="28"/>
          <w:lang w:val="en-US"/>
        </w:rPr>
        <w:t xml:space="preserve">Brie </w:t>
      </w:r>
      <w:proofErr w:type="spellStart"/>
      <w:r w:rsidRPr="00B52FE5">
        <w:rPr>
          <w:rFonts w:ascii="Helvetica" w:hAnsi="Helvetica" w:cs="Times New Roman"/>
          <w:b/>
          <w:bCs/>
          <w:sz w:val="28"/>
          <w:szCs w:val="28"/>
          <w:lang w:val="en-US"/>
        </w:rPr>
        <w:t>Sherow</w:t>
      </w:r>
      <w:proofErr w:type="spellEnd"/>
    </w:p>
    <w:p w14:paraId="567AD807" w14:textId="58D83E9E" w:rsidR="00D54A7E" w:rsidRPr="00B52FE5" w:rsidRDefault="00D54A7E" w:rsidP="00B52FE5">
      <w:pPr>
        <w:spacing w:line="480" w:lineRule="auto"/>
        <w:jc w:val="center"/>
        <w:rPr>
          <w:rFonts w:ascii="Helvetica" w:hAnsi="Helvetica" w:cs="Times New Roman"/>
          <w:b/>
          <w:bCs/>
          <w:sz w:val="28"/>
          <w:szCs w:val="28"/>
          <w:lang w:val="en-US"/>
        </w:rPr>
      </w:pPr>
      <w:r w:rsidRPr="00B52FE5">
        <w:rPr>
          <w:rFonts w:ascii="Helvetica" w:hAnsi="Helvetica" w:cs="Times New Roman"/>
          <w:b/>
          <w:bCs/>
          <w:sz w:val="28"/>
          <w:szCs w:val="28"/>
          <w:lang w:val="en-US"/>
        </w:rPr>
        <w:t>Z5282148</w:t>
      </w:r>
    </w:p>
    <w:p w14:paraId="71EA1A32" w14:textId="3CFBEDAB" w:rsidR="00D54A7E" w:rsidRPr="005C7BA4" w:rsidRDefault="00D54A7E" w:rsidP="00B52FE5">
      <w:pPr>
        <w:spacing w:line="480" w:lineRule="auto"/>
        <w:jc w:val="center"/>
        <w:rPr>
          <w:rFonts w:ascii="Helvetica" w:hAnsi="Helvetica" w:cs="Times New Roman"/>
          <w:b/>
          <w:bCs/>
          <w:lang w:val="en-US"/>
        </w:rPr>
      </w:pPr>
    </w:p>
    <w:p w14:paraId="27D99C8E" w14:textId="531C4F4C" w:rsidR="00D54A7E" w:rsidRPr="00893051" w:rsidRDefault="00D54A7E" w:rsidP="00B52FE5">
      <w:pPr>
        <w:spacing w:line="480" w:lineRule="auto"/>
        <w:jc w:val="center"/>
        <w:rPr>
          <w:rFonts w:ascii="Helvetica" w:hAnsi="Helvetica" w:cs="Times New Roman"/>
          <w:b/>
          <w:bCs/>
          <w:i/>
          <w:iCs/>
          <w:sz w:val="28"/>
          <w:szCs w:val="28"/>
          <w:lang w:val="en-US"/>
        </w:rPr>
      </w:pPr>
      <w:r w:rsidRPr="00893051">
        <w:rPr>
          <w:rFonts w:ascii="Helvetica" w:hAnsi="Helvetica" w:cs="Times New Roman"/>
          <w:b/>
          <w:bCs/>
          <w:i/>
          <w:iCs/>
          <w:sz w:val="28"/>
          <w:szCs w:val="28"/>
          <w:lang w:val="en-US"/>
        </w:rPr>
        <w:t>Marine Pollution Bulletin</w:t>
      </w:r>
    </w:p>
    <w:p w14:paraId="595C8645" w14:textId="4D97D923" w:rsidR="00D54A7E" w:rsidRPr="005C7BA4" w:rsidRDefault="00D54A7E" w:rsidP="001045FC">
      <w:pPr>
        <w:spacing w:line="480" w:lineRule="auto"/>
        <w:rPr>
          <w:rFonts w:ascii="Helvetica" w:hAnsi="Helvetica" w:cs="Times New Roman"/>
          <w:b/>
          <w:bCs/>
          <w:lang w:val="en-US"/>
        </w:rPr>
      </w:pPr>
    </w:p>
    <w:p w14:paraId="760860FF" w14:textId="77777777" w:rsidR="00E20260" w:rsidRDefault="00E20260" w:rsidP="001045FC">
      <w:pPr>
        <w:spacing w:line="480" w:lineRule="auto"/>
        <w:rPr>
          <w:rFonts w:ascii="Helvetica" w:hAnsi="Helvetica" w:cs="Times New Roman"/>
          <w:b/>
          <w:bCs/>
          <w:lang w:val="en-US"/>
        </w:rPr>
      </w:pPr>
    </w:p>
    <w:p w14:paraId="113F3371" w14:textId="77777777" w:rsidR="00E20260" w:rsidRDefault="00E20260" w:rsidP="001045FC">
      <w:pPr>
        <w:spacing w:line="480" w:lineRule="auto"/>
        <w:rPr>
          <w:rFonts w:ascii="Helvetica" w:hAnsi="Helvetica" w:cs="Times New Roman"/>
          <w:b/>
          <w:bCs/>
          <w:lang w:val="en-US"/>
        </w:rPr>
      </w:pPr>
    </w:p>
    <w:p w14:paraId="1AB59789" w14:textId="77777777" w:rsidR="00E20260" w:rsidRDefault="00E20260" w:rsidP="001045FC">
      <w:pPr>
        <w:spacing w:line="480" w:lineRule="auto"/>
        <w:rPr>
          <w:rFonts w:ascii="Helvetica" w:hAnsi="Helvetica" w:cs="Times New Roman"/>
          <w:b/>
          <w:bCs/>
          <w:lang w:val="en-US"/>
        </w:rPr>
      </w:pPr>
    </w:p>
    <w:p w14:paraId="1BB36A1D" w14:textId="77777777" w:rsidR="00E20260" w:rsidRDefault="00E20260" w:rsidP="001045FC">
      <w:pPr>
        <w:spacing w:line="480" w:lineRule="auto"/>
        <w:rPr>
          <w:rFonts w:ascii="Helvetica" w:hAnsi="Helvetica" w:cs="Times New Roman"/>
          <w:b/>
          <w:bCs/>
          <w:lang w:val="en-US"/>
        </w:rPr>
      </w:pPr>
    </w:p>
    <w:p w14:paraId="478AC832" w14:textId="77777777" w:rsidR="00E20260" w:rsidRDefault="00E20260" w:rsidP="001045FC">
      <w:pPr>
        <w:spacing w:line="480" w:lineRule="auto"/>
        <w:rPr>
          <w:rFonts w:ascii="Helvetica" w:hAnsi="Helvetica" w:cs="Times New Roman"/>
          <w:b/>
          <w:bCs/>
          <w:lang w:val="en-US"/>
        </w:rPr>
      </w:pPr>
    </w:p>
    <w:p w14:paraId="500BD8F1" w14:textId="77777777" w:rsidR="00E20260" w:rsidRDefault="00E20260" w:rsidP="001045FC">
      <w:pPr>
        <w:spacing w:line="480" w:lineRule="auto"/>
        <w:rPr>
          <w:rFonts w:ascii="Helvetica" w:hAnsi="Helvetica" w:cs="Times New Roman"/>
          <w:b/>
          <w:bCs/>
          <w:lang w:val="en-US"/>
        </w:rPr>
      </w:pPr>
    </w:p>
    <w:p w14:paraId="7ED5D232" w14:textId="77777777" w:rsidR="00E20260" w:rsidRDefault="00E20260" w:rsidP="001045FC">
      <w:pPr>
        <w:spacing w:line="480" w:lineRule="auto"/>
        <w:rPr>
          <w:rFonts w:ascii="Helvetica" w:hAnsi="Helvetica" w:cs="Times New Roman"/>
          <w:b/>
          <w:bCs/>
          <w:lang w:val="en-US"/>
        </w:rPr>
      </w:pPr>
    </w:p>
    <w:p w14:paraId="1DC4BD89" w14:textId="77777777" w:rsidR="00E20260" w:rsidRDefault="00E20260" w:rsidP="001045FC">
      <w:pPr>
        <w:spacing w:line="480" w:lineRule="auto"/>
        <w:rPr>
          <w:rFonts w:ascii="Helvetica" w:hAnsi="Helvetica" w:cs="Times New Roman"/>
          <w:b/>
          <w:bCs/>
          <w:lang w:val="en-US"/>
        </w:rPr>
      </w:pPr>
    </w:p>
    <w:p w14:paraId="06735BFE" w14:textId="77777777" w:rsidR="00E20260" w:rsidRDefault="00E20260" w:rsidP="001045FC">
      <w:pPr>
        <w:spacing w:line="480" w:lineRule="auto"/>
        <w:rPr>
          <w:rFonts w:ascii="Helvetica" w:hAnsi="Helvetica" w:cs="Times New Roman"/>
          <w:b/>
          <w:bCs/>
          <w:lang w:val="en-US"/>
        </w:rPr>
      </w:pPr>
    </w:p>
    <w:p w14:paraId="282DC051" w14:textId="77777777" w:rsidR="00E20260" w:rsidRDefault="00E20260" w:rsidP="001045FC">
      <w:pPr>
        <w:spacing w:line="480" w:lineRule="auto"/>
        <w:rPr>
          <w:rFonts w:ascii="Helvetica" w:hAnsi="Helvetica" w:cs="Times New Roman"/>
          <w:b/>
          <w:bCs/>
          <w:lang w:val="en-US"/>
        </w:rPr>
      </w:pPr>
    </w:p>
    <w:p w14:paraId="38738D42" w14:textId="0681F1AE" w:rsidR="00E20260" w:rsidRDefault="00E20260" w:rsidP="001045FC">
      <w:pPr>
        <w:spacing w:line="480" w:lineRule="auto"/>
        <w:rPr>
          <w:rFonts w:ascii="Helvetica" w:hAnsi="Helvetica" w:cs="Times New Roman"/>
          <w:b/>
          <w:bCs/>
          <w:lang w:val="en-US"/>
        </w:rPr>
      </w:pPr>
    </w:p>
    <w:p w14:paraId="42214DB1" w14:textId="77777777" w:rsidR="00277C54" w:rsidRDefault="00277C54" w:rsidP="001045FC">
      <w:pPr>
        <w:spacing w:line="480" w:lineRule="auto"/>
        <w:rPr>
          <w:rFonts w:ascii="Helvetica" w:hAnsi="Helvetica" w:cs="Times New Roman"/>
          <w:b/>
          <w:bCs/>
          <w:lang w:val="en-US"/>
        </w:rPr>
      </w:pPr>
    </w:p>
    <w:p w14:paraId="1BDFB635" w14:textId="7AE71314" w:rsidR="00E20260" w:rsidRDefault="00E20260" w:rsidP="001045FC">
      <w:pPr>
        <w:spacing w:line="480" w:lineRule="auto"/>
        <w:rPr>
          <w:rFonts w:ascii="Helvetica" w:hAnsi="Helvetica" w:cs="Times New Roman"/>
          <w:b/>
          <w:bCs/>
          <w:lang w:val="en-US"/>
        </w:rPr>
      </w:pPr>
    </w:p>
    <w:p w14:paraId="0DD3F036" w14:textId="77777777" w:rsidR="00B52FE5" w:rsidRDefault="00B52FE5" w:rsidP="001045FC">
      <w:pPr>
        <w:spacing w:line="480" w:lineRule="auto"/>
        <w:rPr>
          <w:rFonts w:ascii="Helvetica" w:hAnsi="Helvetica" w:cs="Times New Roman"/>
          <w:b/>
          <w:bCs/>
          <w:lang w:val="en-US"/>
        </w:rPr>
      </w:pPr>
    </w:p>
    <w:p w14:paraId="67F075DB"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lastRenderedPageBreak/>
        <w:t>Abstract</w:t>
      </w:r>
    </w:p>
    <w:p w14:paraId="0EE63132"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p>
    <w:p w14:paraId="2FFA0E73"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Why you did it 1-2: Marine pollution is a global issue that negatively impacts environmental, economic, and social systems.  Discover if there are trends in topics and clustered research, identify gaps in geography and topics.</w:t>
      </w:r>
    </w:p>
    <w:p w14:paraId="27092FF7"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2681D692"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you did 1-2: Extracted all articles within </w:t>
      </w:r>
      <w:proofErr w:type="spellStart"/>
      <w:r w:rsidRPr="006E3F4F">
        <w:rPr>
          <w:rFonts w:ascii="Helvetica" w:hAnsi="Helvetica" w:cs="Helvetica"/>
          <w:color w:val="000000"/>
          <w:lang w:val="en-GB"/>
        </w:rPr>
        <w:t>scopus</w:t>
      </w:r>
      <w:proofErr w:type="spellEnd"/>
      <w:r w:rsidRPr="006E3F4F">
        <w:rPr>
          <w:rFonts w:ascii="Helvetica" w:hAnsi="Helvetica" w:cs="Helvetica"/>
          <w:color w:val="000000"/>
          <w:lang w:val="en-GB"/>
        </w:rPr>
        <w:t xml:space="preserve"> that have keyword “marine pollution” and analysed them with </w:t>
      </w:r>
      <w:proofErr w:type="spellStart"/>
      <w:r w:rsidRPr="006E3F4F">
        <w:rPr>
          <w:rFonts w:ascii="Helvetica" w:hAnsi="Helvetica" w:cs="Helvetica"/>
          <w:color w:val="000000"/>
          <w:lang w:val="en-GB"/>
        </w:rPr>
        <w:t>bibliometrix</w:t>
      </w:r>
      <w:proofErr w:type="spellEnd"/>
      <w:r w:rsidRPr="006E3F4F">
        <w:rPr>
          <w:rFonts w:ascii="Helvetica" w:hAnsi="Helvetica" w:cs="Helvetica"/>
          <w:color w:val="000000"/>
          <w:lang w:val="en-GB"/>
        </w:rPr>
        <w:t xml:space="preserve"> package.</w:t>
      </w:r>
    </w:p>
    <w:p w14:paraId="5E116F96"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5DF2B172"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What you found 2-4:</w:t>
      </w:r>
    </w:p>
    <w:p w14:paraId="428E4818"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677086D9"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What it means 1-2: </w:t>
      </w:r>
    </w:p>
    <w:p w14:paraId="62F233A2" w14:textId="77777777" w:rsidR="009E6DFB" w:rsidRPr="006E3F4F" w:rsidRDefault="009E6DFB" w:rsidP="009E6DFB">
      <w:pPr>
        <w:autoSpaceDE w:val="0"/>
        <w:autoSpaceDN w:val="0"/>
        <w:adjustRightInd w:val="0"/>
        <w:spacing w:line="480" w:lineRule="auto"/>
        <w:rPr>
          <w:rFonts w:ascii="Helvetica" w:hAnsi="Helvetica" w:cs="Helvetica"/>
          <w:color w:val="000000"/>
          <w:lang w:val="en-GB"/>
        </w:rPr>
      </w:pPr>
    </w:p>
    <w:p w14:paraId="00B3B0E9"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Introduction</w:t>
      </w:r>
    </w:p>
    <w:p w14:paraId="08969312"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Background</w:t>
      </w:r>
    </w:p>
    <w:p w14:paraId="1394C467" w14:textId="77777777" w:rsidR="009E6DFB" w:rsidRPr="006E3F4F" w:rsidRDefault="009E6DFB" w:rsidP="009E6DFB">
      <w:pPr>
        <w:autoSpaceDE w:val="0"/>
        <w:autoSpaceDN w:val="0"/>
        <w:adjustRightInd w:val="0"/>
        <w:spacing w:line="480" w:lineRule="auto"/>
        <w:ind w:right="-720"/>
        <w:rPr>
          <w:rFonts w:ascii="Helvetica" w:hAnsi="Helvetica" w:cs="Helvetica"/>
          <w:b/>
          <w:bCs/>
          <w:i/>
          <w:iCs/>
          <w:color w:val="000000"/>
          <w:lang w:val="en-GB"/>
        </w:rPr>
      </w:pPr>
      <w:r w:rsidRPr="006E3F4F">
        <w:rPr>
          <w:rFonts w:ascii="Helvetica" w:hAnsi="Helvetica" w:cs="Helvetica"/>
          <w:color w:val="000000"/>
          <w:lang w:val="en-GB"/>
        </w:rPr>
        <w:t>Marine pollution is a global issue that has widespread negative impacts on ecological, social, and economic systems (Beaumont, et al. 2019). It is estimated that up to 12 million metric tonnes of plastic alone enters the ocean each year, costing roughly $13 billion in economic costs and impacting more than 800 marine and coastal species (United Nations 2020)</w:t>
      </w:r>
      <w:r w:rsidRPr="006E3F4F">
        <w:rPr>
          <w:rFonts w:ascii="Helvetica" w:hAnsi="Helvetica" w:cs="Helvetica"/>
          <w:b/>
          <w:bCs/>
          <w:i/>
          <w:iCs/>
          <w:color w:val="000000"/>
          <w:lang w:val="en-GB"/>
        </w:rPr>
        <w:t xml:space="preserve">. </w:t>
      </w:r>
      <w:r w:rsidRPr="006E3F4F">
        <w:rPr>
          <w:rFonts w:ascii="Helvetica" w:hAnsi="Helvetica" w:cs="Helvetica"/>
          <w:color w:val="000000"/>
          <w:lang w:val="en-GB"/>
        </w:rPr>
        <w:t xml:space="preserve">The definition of marine pollution has evolved from a focus on the effects of industrial activity to a broader notion of the interdependence between human activity and nature (Tomczak 1984).  The first widely accepted definition resulted from the United Nations </w:t>
      </w:r>
      <w:r w:rsidRPr="006E3F4F">
        <w:rPr>
          <w:rFonts w:ascii="Helvetica" w:hAnsi="Helvetica" w:cs="Helvetica"/>
          <w:i/>
          <w:iCs/>
          <w:color w:val="000000"/>
          <w:lang w:val="en-GB"/>
        </w:rPr>
        <w:t>Convention of the Law and the Sea</w:t>
      </w:r>
      <w:r w:rsidRPr="006E3F4F">
        <w:rPr>
          <w:rFonts w:ascii="Helvetica" w:hAnsi="Helvetica" w:cs="Helvetica"/>
          <w:color w:val="000000"/>
          <w:lang w:val="en-GB"/>
        </w:rPr>
        <w:t xml:space="preserve"> in 1982.  Marine pollution was defined as the ‘introduction by man, directly or indirectly, of substances or energy into the marine </w:t>
      </w:r>
      <w:r w:rsidRPr="006E3F4F">
        <w:rPr>
          <w:rFonts w:ascii="Helvetica" w:hAnsi="Helvetica" w:cs="Helvetica"/>
          <w:color w:val="000000"/>
          <w:lang w:val="en-GB"/>
        </w:rPr>
        <w:lastRenderedPageBreak/>
        <w:t xml:space="preserve">environment, including estuaries, which results or is likely to result in such deleterious effects as harm to living resources and marine life, hazards to human health, hindrance to marine activities, including fishing and other legitimate uses of the sea, impairment of quality for use of sea water and reduction of amenities’ (United Nations 1982).  </w:t>
      </w:r>
    </w:p>
    <w:p w14:paraId="4D3F5E80"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p>
    <w:p w14:paraId="131923BD"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Problem</w:t>
      </w:r>
    </w:p>
    <w:p w14:paraId="467CD38A"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The environmental, economic, and health implications of marine pollution are global in scale; </w:t>
      </w:r>
      <w:proofErr w:type="gramStart"/>
      <w:r w:rsidRPr="006E3F4F">
        <w:rPr>
          <w:rFonts w:ascii="Helvetica" w:hAnsi="Helvetica" w:cs="Helvetica"/>
          <w:color w:val="000000"/>
          <w:lang w:val="en-GB"/>
        </w:rPr>
        <w:t>however</w:t>
      </w:r>
      <w:proofErr w:type="gramEnd"/>
      <w:r w:rsidRPr="006E3F4F">
        <w:rPr>
          <w:rFonts w:ascii="Helvetica" w:hAnsi="Helvetica" w:cs="Helvetica"/>
          <w:color w:val="000000"/>
          <w:lang w:val="en-GB"/>
        </w:rPr>
        <w:t xml:space="preserve"> the research is not standardised and the full impacts are not understood (</w:t>
      </w:r>
      <w:proofErr w:type="spellStart"/>
      <w:r w:rsidRPr="006E3F4F">
        <w:rPr>
          <w:rFonts w:ascii="Helvetica" w:hAnsi="Helvetica" w:cs="Helvetica"/>
          <w:color w:val="000000"/>
          <w:lang w:val="en-GB"/>
        </w:rPr>
        <w:t>Galgani</w:t>
      </w:r>
      <w:proofErr w:type="spellEnd"/>
      <w:r w:rsidRPr="006E3F4F">
        <w:rPr>
          <w:rFonts w:ascii="Helvetica" w:hAnsi="Helvetica" w:cs="Helvetica"/>
          <w:color w:val="000000"/>
          <w:lang w:val="en-GB"/>
        </w:rPr>
        <w:t xml:space="preserve"> 2015). The negative impact of marine pollution is widely accepted by scientists, policy makers, and the general public although knowledge gaps make it difficult to address the issues (</w:t>
      </w:r>
      <w:proofErr w:type="spellStart"/>
      <w:r w:rsidRPr="006E3F4F">
        <w:rPr>
          <w:rFonts w:ascii="Helvetica" w:hAnsi="Helvetica" w:cs="Helvetica"/>
          <w:color w:val="000000"/>
          <w:lang w:val="en-GB"/>
        </w:rPr>
        <w:t>Bonanno</w:t>
      </w:r>
      <w:proofErr w:type="spellEnd"/>
      <w:r w:rsidRPr="006E3F4F">
        <w:rPr>
          <w:rFonts w:ascii="Helvetica" w:hAnsi="Helvetica" w:cs="Helvetica"/>
          <w:color w:val="000000"/>
          <w:lang w:val="en-GB"/>
        </w:rPr>
        <w:t xml:space="preserve"> and Orlando-</w:t>
      </w:r>
      <w:proofErr w:type="spellStart"/>
      <w:r w:rsidRPr="006E3F4F">
        <w:rPr>
          <w:rFonts w:ascii="Helvetica" w:hAnsi="Helvetica" w:cs="Helvetica"/>
          <w:color w:val="000000"/>
          <w:lang w:val="en-GB"/>
        </w:rPr>
        <w:t>Bonaca</w:t>
      </w:r>
      <w:proofErr w:type="spellEnd"/>
      <w:r w:rsidRPr="006E3F4F">
        <w:rPr>
          <w:rFonts w:ascii="Helvetica" w:hAnsi="Helvetica" w:cs="Helvetica"/>
          <w:color w:val="000000"/>
          <w:lang w:val="en-GB"/>
        </w:rPr>
        <w:t xml:space="preserve"> 2018).</w:t>
      </w:r>
    </w:p>
    <w:p w14:paraId="3DCC32B8"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p>
    <w:p w14:paraId="5DC291A9"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The Aims</w:t>
      </w:r>
      <w:r>
        <w:rPr>
          <w:rFonts w:ascii="Helvetica" w:hAnsi="Helvetica" w:cs="Helvetica"/>
          <w:i/>
          <w:iCs/>
          <w:color w:val="000000"/>
          <w:lang w:val="en-GB"/>
        </w:rPr>
        <w:t xml:space="preserve"> (rename to be less repetitive)</w:t>
      </w:r>
      <w:r>
        <w:rPr>
          <w:rFonts w:ascii="Helvetica" w:hAnsi="Helvetica" w:cs="Helvetica"/>
          <w:i/>
          <w:iCs/>
          <w:color w:val="000000"/>
          <w:lang w:val="en-GB"/>
        </w:rPr>
        <w:tab/>
      </w:r>
    </w:p>
    <w:p w14:paraId="0C5AF1EA" w14:textId="77777777" w:rsidR="009E6DFB"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This paper aims to </w:t>
      </w:r>
      <w:r>
        <w:rPr>
          <w:rFonts w:ascii="Helvetica" w:hAnsi="Helvetica" w:cs="Helvetica"/>
          <w:color w:val="000000"/>
          <w:lang w:val="en-GB"/>
        </w:rPr>
        <w:t>reveal</w:t>
      </w:r>
      <w:r w:rsidRPr="006E3F4F">
        <w:rPr>
          <w:rFonts w:ascii="Helvetica" w:hAnsi="Helvetica" w:cs="Helvetica"/>
          <w:color w:val="000000"/>
          <w:lang w:val="en-GB"/>
        </w:rPr>
        <w:t xml:space="preserve"> clusters in geographies and topic</w:t>
      </w:r>
      <w:r>
        <w:rPr>
          <w:rFonts w:ascii="Helvetica" w:hAnsi="Helvetica" w:cs="Helvetica"/>
          <w:color w:val="000000"/>
          <w:lang w:val="en-GB"/>
        </w:rPr>
        <w:t xml:space="preserve"> areas</w:t>
      </w:r>
      <w:r w:rsidRPr="006E3F4F">
        <w:rPr>
          <w:rFonts w:ascii="Helvetica" w:hAnsi="Helvetica" w:cs="Helvetica"/>
          <w:color w:val="000000"/>
          <w:lang w:val="en-GB"/>
        </w:rPr>
        <w:t xml:space="preserve"> </w:t>
      </w:r>
      <w:r>
        <w:rPr>
          <w:rFonts w:ascii="Helvetica" w:hAnsi="Helvetica" w:cs="Helvetica"/>
          <w:color w:val="000000"/>
          <w:lang w:val="en-GB"/>
        </w:rPr>
        <w:t>of</w:t>
      </w:r>
      <w:r w:rsidRPr="006E3F4F">
        <w:rPr>
          <w:rFonts w:ascii="Helvetica" w:hAnsi="Helvetica" w:cs="Helvetica"/>
          <w:color w:val="000000"/>
          <w:lang w:val="en-GB"/>
        </w:rPr>
        <w:t xml:space="preserve"> published marine pollution research</w:t>
      </w:r>
      <w:r>
        <w:rPr>
          <w:rFonts w:ascii="Helvetica" w:hAnsi="Helvetica" w:cs="Helvetica"/>
          <w:color w:val="000000"/>
          <w:lang w:val="en-GB"/>
        </w:rPr>
        <w:t xml:space="preserve"> in four parts.  The first is a </w:t>
      </w:r>
      <w:proofErr w:type="gramStart"/>
      <w:r>
        <w:rPr>
          <w:rFonts w:ascii="Helvetica" w:hAnsi="Helvetica" w:cs="Helvetica"/>
          <w:color w:val="000000"/>
          <w:lang w:val="en-GB"/>
        </w:rPr>
        <w:t>high level</w:t>
      </w:r>
      <w:proofErr w:type="gramEnd"/>
      <w:r>
        <w:rPr>
          <w:rFonts w:ascii="Helvetica" w:hAnsi="Helvetica" w:cs="Helvetica"/>
          <w:color w:val="000000"/>
          <w:lang w:val="en-GB"/>
        </w:rPr>
        <w:t xml:space="preserve"> analysis of the overall literature, including annual publications, productive authors, and highly cited papers.  The second is a geographic analysis of high producing countries.  The third is a network map of intra and international collaborations based on author addresses.  The fourth is a visualisation of author keywords in order to determine evolution of topic areas.  Determining geographic concentrations, patterns of collaboration in research, and the evolution of topic areas will help us see how our understanding of marine pollution and its impacts have changed over time and where there may yet be gaps.</w:t>
      </w:r>
      <w:r w:rsidRPr="006E3F4F">
        <w:rPr>
          <w:rFonts w:ascii="Helvetica" w:hAnsi="Helvetica" w:cs="Helvetica"/>
          <w:color w:val="000000"/>
          <w:lang w:val="en-GB"/>
        </w:rPr>
        <w:t xml:space="preserve">  </w:t>
      </w:r>
    </w:p>
    <w:p w14:paraId="17FF589B"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p>
    <w:p w14:paraId="39F6E76F"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Materials and Methods</w:t>
      </w:r>
    </w:p>
    <w:p w14:paraId="50195ED8" w14:textId="77777777" w:rsidR="009E6DFB" w:rsidRDefault="009E6DFB" w:rsidP="009E6DFB">
      <w:pPr>
        <w:autoSpaceDE w:val="0"/>
        <w:autoSpaceDN w:val="0"/>
        <w:adjustRightInd w:val="0"/>
        <w:spacing w:line="480" w:lineRule="auto"/>
        <w:rPr>
          <w:rFonts w:ascii="Helvetica" w:hAnsi="Helvetica" w:cs="Helvetica"/>
          <w:i/>
          <w:iCs/>
          <w:color w:val="000000"/>
          <w:lang w:val="en-GB"/>
        </w:rPr>
      </w:pPr>
      <w:r>
        <w:rPr>
          <w:rFonts w:ascii="Helvetica" w:hAnsi="Helvetica" w:cs="Helvetica"/>
          <w:i/>
          <w:iCs/>
          <w:color w:val="000000"/>
          <w:lang w:val="en-GB"/>
        </w:rPr>
        <w:lastRenderedPageBreak/>
        <w:t>Research Methodology</w:t>
      </w:r>
    </w:p>
    <w:p w14:paraId="78587648" w14:textId="77777777" w:rsidR="009E6DFB" w:rsidRPr="00764D60" w:rsidRDefault="009E6DFB"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I analysed the scientific literature using a bibliometrics study, a method of assessing published records used to evaluate research trends.  Bibliometrics uses information on authors, citations, and keywords in order to describe the structure and evolution of publications throughout time (Nakagawa et al 2019).  </w:t>
      </w:r>
    </w:p>
    <w:p w14:paraId="74BEA4FC"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Data Collection</w:t>
      </w:r>
    </w:p>
    <w:p w14:paraId="50CC4910"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r>
        <w:rPr>
          <w:rFonts w:ascii="Helvetica" w:hAnsi="Helvetica" w:cs="Helvetica"/>
          <w:color w:val="000000"/>
          <w:lang w:val="en-GB"/>
        </w:rPr>
        <w:t xml:space="preserve">In order to analyse marine pollution </w:t>
      </w:r>
      <w:proofErr w:type="gramStart"/>
      <w:r>
        <w:rPr>
          <w:rFonts w:ascii="Helvetica" w:hAnsi="Helvetica" w:cs="Helvetica"/>
          <w:color w:val="000000"/>
          <w:lang w:val="en-GB"/>
        </w:rPr>
        <w:t>literature</w:t>
      </w:r>
      <w:proofErr w:type="gramEnd"/>
      <w:r>
        <w:rPr>
          <w:rFonts w:ascii="Helvetica" w:hAnsi="Helvetica" w:cs="Helvetica"/>
          <w:color w:val="000000"/>
          <w:lang w:val="en-GB"/>
        </w:rPr>
        <w:t xml:space="preserve"> I extracted article metadata</w:t>
      </w:r>
      <w:r w:rsidRPr="006E3F4F">
        <w:rPr>
          <w:rFonts w:ascii="Helvetica" w:hAnsi="Helvetica" w:cs="Helvetica"/>
          <w:color w:val="000000"/>
          <w:lang w:val="en-GB"/>
        </w:rPr>
        <w:t xml:space="preserve"> from SCOPUS</w:t>
      </w:r>
      <w:r>
        <w:rPr>
          <w:rFonts w:ascii="Helvetica" w:hAnsi="Helvetica" w:cs="Helvetica"/>
          <w:color w:val="000000"/>
          <w:lang w:val="en-GB"/>
        </w:rPr>
        <w:t xml:space="preserve"> database</w:t>
      </w:r>
      <w:r w:rsidRPr="006E3F4F">
        <w:rPr>
          <w:rFonts w:ascii="Helvetica" w:hAnsi="Helvetica" w:cs="Helvetica"/>
          <w:color w:val="000000"/>
          <w:lang w:val="en-GB"/>
        </w:rPr>
        <w:t xml:space="preserve"> </w:t>
      </w:r>
      <w:r>
        <w:rPr>
          <w:rFonts w:ascii="Helvetica" w:hAnsi="Helvetica" w:cs="Helvetica"/>
          <w:color w:val="000000"/>
          <w:lang w:val="en-GB"/>
        </w:rPr>
        <w:t>and</w:t>
      </w:r>
      <w:r w:rsidRPr="006E3F4F">
        <w:rPr>
          <w:rFonts w:ascii="Helvetica" w:hAnsi="Helvetica" w:cs="Helvetica"/>
          <w:color w:val="000000"/>
          <w:lang w:val="en-GB"/>
        </w:rPr>
        <w:t xml:space="preserve"> </w:t>
      </w:r>
      <w:r>
        <w:rPr>
          <w:rFonts w:ascii="Helvetica" w:hAnsi="Helvetica" w:cs="Helvetica"/>
          <w:color w:val="000000"/>
          <w:lang w:val="en-GB"/>
        </w:rPr>
        <w:t>created</w:t>
      </w:r>
      <w:r w:rsidRPr="006E3F4F">
        <w:rPr>
          <w:rFonts w:ascii="Helvetica" w:hAnsi="Helvetica" w:cs="Helvetica"/>
          <w:color w:val="000000"/>
          <w:lang w:val="en-GB"/>
        </w:rPr>
        <w:t xml:space="preserve"> </w:t>
      </w:r>
      <w:r>
        <w:rPr>
          <w:rFonts w:ascii="Helvetica" w:hAnsi="Helvetica" w:cs="Helvetica"/>
          <w:color w:val="000000"/>
          <w:lang w:val="en-GB"/>
        </w:rPr>
        <w:t xml:space="preserve">the </w:t>
      </w:r>
      <w:r w:rsidRPr="006E3F4F">
        <w:rPr>
          <w:rFonts w:ascii="Helvetica" w:hAnsi="Helvetica" w:cs="Helvetica"/>
          <w:color w:val="000000"/>
          <w:lang w:val="en-GB"/>
        </w:rPr>
        <w:t>data</w:t>
      </w:r>
      <w:r>
        <w:rPr>
          <w:rFonts w:ascii="Helvetica" w:hAnsi="Helvetica" w:cs="Helvetica"/>
          <w:color w:val="000000"/>
          <w:lang w:val="en-GB"/>
        </w:rPr>
        <w:t>set</w:t>
      </w:r>
      <w:r w:rsidRPr="006E3F4F">
        <w:rPr>
          <w:rFonts w:ascii="Helvetica" w:hAnsi="Helvetica" w:cs="Helvetica"/>
          <w:color w:val="000000"/>
          <w:lang w:val="en-GB"/>
        </w:rPr>
        <w:t xml:space="preserve"> used in this analysis.  In the first instance, I queried SCOPUS using the following string search:</w:t>
      </w:r>
    </w:p>
    <w:p w14:paraId="481BCBD8" w14:textId="77777777" w:rsidR="009E6DFB" w:rsidRPr="006E3F4F" w:rsidRDefault="009E6DFB" w:rsidP="009E6DFB">
      <w:pPr>
        <w:autoSpaceDE w:val="0"/>
        <w:autoSpaceDN w:val="0"/>
        <w:adjustRightInd w:val="0"/>
        <w:spacing w:line="480" w:lineRule="auto"/>
        <w:ind w:right="-720"/>
        <w:rPr>
          <w:rFonts w:ascii="Helvetica" w:hAnsi="Helvetica" w:cs="Helvetica"/>
          <w:color w:val="969696"/>
          <w:lang w:val="en-GB"/>
        </w:rPr>
      </w:pPr>
      <w:r w:rsidRPr="006E3F4F">
        <w:rPr>
          <w:rFonts w:ascii="Helvetica" w:hAnsi="Helvetica" w:cs="Helvetica"/>
          <w:color w:val="969696"/>
          <w:lang w:val="en-GB"/>
        </w:rPr>
        <w:t>EXACTKEYWORD </w:t>
      </w:r>
      <w:proofErr w:type="gramStart"/>
      <w:r w:rsidRPr="006E3F4F">
        <w:rPr>
          <w:rFonts w:ascii="Helvetica" w:hAnsi="Helvetica" w:cs="Helvetica"/>
          <w:color w:val="969696"/>
          <w:lang w:val="en-GB"/>
        </w:rPr>
        <w:t>( </w:t>
      </w:r>
      <w:r w:rsidRPr="006E3F4F">
        <w:rPr>
          <w:rFonts w:ascii="Helvetica" w:hAnsi="Helvetica" w:cs="Helvetica"/>
          <w:color w:val="000000"/>
          <w:lang w:val="en-GB"/>
        </w:rPr>
        <w:t>"</w:t>
      </w:r>
      <w:proofErr w:type="gramEnd"/>
      <w:r w:rsidRPr="006E3F4F">
        <w:rPr>
          <w:rFonts w:ascii="Helvetica" w:hAnsi="Helvetica" w:cs="Helvetica"/>
          <w:color w:val="000000"/>
          <w:lang w:val="en-GB"/>
        </w:rPr>
        <w:t>marine pollut*"</w:t>
      </w:r>
      <w:r w:rsidRPr="006E3F4F">
        <w:rPr>
          <w:rFonts w:ascii="Helvetica" w:hAnsi="Helvetica" w:cs="Helvetica"/>
          <w:color w:val="969696"/>
          <w:lang w:val="en-GB"/>
        </w:rPr>
        <w:t> )  AND  ( LIMIT-TO ( SUBJAREA ,  </w:t>
      </w:r>
      <w:r w:rsidRPr="006E3F4F">
        <w:rPr>
          <w:rFonts w:ascii="Helvetica" w:hAnsi="Helvetica" w:cs="Helvetica"/>
          <w:color w:val="000000"/>
          <w:lang w:val="en-GB"/>
        </w:rPr>
        <w:t>"ENVI"</w:t>
      </w:r>
      <w:r w:rsidRPr="006E3F4F">
        <w:rPr>
          <w:rFonts w:ascii="Helvetica" w:hAnsi="Helvetica" w:cs="Helvetica"/>
          <w:color w:val="969696"/>
          <w:lang w:val="en-GB"/>
        </w:rPr>
        <w:t> ) )  AND  ( LIMIT-TO ( DOCTYPE ,  </w:t>
      </w:r>
      <w:r w:rsidRPr="006E3F4F">
        <w:rPr>
          <w:rFonts w:ascii="Helvetica" w:hAnsi="Helvetica" w:cs="Helvetica"/>
          <w:color w:val="000000"/>
          <w:lang w:val="en-GB"/>
        </w:rPr>
        <w:t>"ar"</w:t>
      </w:r>
      <w:r w:rsidRPr="006E3F4F">
        <w:rPr>
          <w:rFonts w:ascii="Helvetica" w:hAnsi="Helvetica" w:cs="Helvetica"/>
          <w:color w:val="969696"/>
          <w:lang w:val="en-GB"/>
        </w:rPr>
        <w:t> )  OR  LIMIT-TO ( DOCTYPE ,  </w:t>
      </w:r>
      <w:r w:rsidRPr="006E3F4F">
        <w:rPr>
          <w:rFonts w:ascii="Helvetica" w:hAnsi="Helvetica" w:cs="Helvetica"/>
          <w:color w:val="000000"/>
          <w:lang w:val="en-GB"/>
        </w:rPr>
        <w:t>"cp"</w:t>
      </w:r>
      <w:r w:rsidRPr="006E3F4F">
        <w:rPr>
          <w:rFonts w:ascii="Helvetica" w:hAnsi="Helvetica" w:cs="Helvetica"/>
          <w:color w:val="969696"/>
          <w:lang w:val="en-GB"/>
        </w:rPr>
        <w:t> )  OR  LIMIT-TO ( DOCTYPE ,  </w:t>
      </w:r>
      <w:r w:rsidRPr="006E3F4F">
        <w:rPr>
          <w:rFonts w:ascii="Helvetica" w:hAnsi="Helvetica" w:cs="Helvetica"/>
          <w:color w:val="000000"/>
          <w:lang w:val="en-GB"/>
        </w:rPr>
        <w:t>"re"</w:t>
      </w:r>
      <w:r w:rsidRPr="006E3F4F">
        <w:rPr>
          <w:rFonts w:ascii="Helvetica" w:hAnsi="Helvetica" w:cs="Helvetica"/>
          <w:color w:val="969696"/>
          <w:lang w:val="en-GB"/>
        </w:rPr>
        <w:t> ) )  AND  ( LIMIT-TO ( LANGUAGE ,  </w:t>
      </w:r>
      <w:r w:rsidRPr="006E3F4F">
        <w:rPr>
          <w:rFonts w:ascii="Helvetica" w:hAnsi="Helvetica" w:cs="Helvetica"/>
          <w:color w:val="000000"/>
          <w:lang w:val="en-GB"/>
        </w:rPr>
        <w:t>"English"</w:t>
      </w:r>
      <w:r w:rsidRPr="006E3F4F">
        <w:rPr>
          <w:rFonts w:ascii="Helvetica" w:hAnsi="Helvetica" w:cs="Helvetica"/>
          <w:color w:val="969696"/>
          <w:lang w:val="en-GB"/>
        </w:rPr>
        <w:t> ) ) </w:t>
      </w:r>
    </w:p>
    <w:p w14:paraId="6D67FFEC" w14:textId="77777777" w:rsidR="009E6DFB"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t xml:space="preserve">This instructs Scopus to search for records tagged with the keyword ‘Marine Pollution’ and limited to the subject area of ‘Environmental Science’.  </w:t>
      </w:r>
      <w:r>
        <w:rPr>
          <w:rFonts w:ascii="Helvetica" w:hAnsi="Helvetica" w:cs="Helvetica"/>
          <w:color w:val="000000"/>
          <w:lang w:val="en-GB"/>
        </w:rPr>
        <w:t xml:space="preserve">I used a </w:t>
      </w:r>
      <w:r w:rsidRPr="006E3F4F">
        <w:rPr>
          <w:rFonts w:ascii="Helvetica" w:hAnsi="Helvetica" w:cs="Helvetica"/>
          <w:color w:val="000000"/>
          <w:lang w:val="en-GB"/>
        </w:rPr>
        <w:t xml:space="preserve">filtering process to include only publications in English and to limit document types to articles, conference papers, and reviews. </w:t>
      </w:r>
      <w:r>
        <w:rPr>
          <w:rFonts w:ascii="Helvetica" w:hAnsi="Helvetica" w:cs="Helvetica"/>
          <w:color w:val="000000"/>
          <w:lang w:val="en-GB"/>
        </w:rPr>
        <w:t xml:space="preserve">I </w:t>
      </w:r>
      <w:r w:rsidRPr="006E3F4F">
        <w:rPr>
          <w:rFonts w:ascii="Helvetica" w:hAnsi="Helvetica" w:cs="Helvetica"/>
          <w:color w:val="000000"/>
          <w:lang w:val="en-GB"/>
        </w:rPr>
        <w:t xml:space="preserve">excluded </w:t>
      </w:r>
      <w:r>
        <w:rPr>
          <w:rFonts w:ascii="Helvetica" w:hAnsi="Helvetica" w:cs="Helvetica"/>
          <w:color w:val="000000"/>
          <w:lang w:val="en-GB"/>
        </w:rPr>
        <w:t>a</w:t>
      </w:r>
      <w:r w:rsidRPr="006E3F4F">
        <w:rPr>
          <w:rFonts w:ascii="Helvetica" w:hAnsi="Helvetica" w:cs="Helvetica"/>
          <w:color w:val="000000"/>
          <w:lang w:val="en-GB"/>
        </w:rPr>
        <w:t xml:space="preserve">rticles published in 2020 in order to assess only full calendar years.  </w:t>
      </w:r>
    </w:p>
    <w:p w14:paraId="49D1F480" w14:textId="77777777" w:rsidR="009E6DFB" w:rsidRDefault="009E6DFB" w:rsidP="009E6DFB">
      <w:pPr>
        <w:autoSpaceDE w:val="0"/>
        <w:autoSpaceDN w:val="0"/>
        <w:adjustRightInd w:val="0"/>
        <w:spacing w:line="480" w:lineRule="auto"/>
        <w:ind w:right="-720"/>
        <w:rPr>
          <w:rFonts w:ascii="Helvetica" w:hAnsi="Helvetica" w:cs="Helvetica"/>
          <w:color w:val="000000"/>
          <w:lang w:val="en-GB"/>
        </w:rPr>
      </w:pPr>
    </w:p>
    <w:p w14:paraId="169D9E68"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r>
        <w:rPr>
          <w:rFonts w:ascii="Helvetica" w:hAnsi="Helvetica" w:cs="Helvetica"/>
          <w:color w:val="000000"/>
          <w:lang w:val="en-GB"/>
        </w:rPr>
        <w:t>Once I had downloaded the records with full citation</w:t>
      </w:r>
      <w:r w:rsidRPr="006E3F4F">
        <w:rPr>
          <w:rFonts w:ascii="Helvetica" w:hAnsi="Helvetica" w:cs="Helvetica"/>
          <w:color w:val="000000"/>
          <w:lang w:val="en-GB"/>
        </w:rPr>
        <w:t xml:space="preserve"> </w:t>
      </w:r>
      <w:proofErr w:type="spellStart"/>
      <w:r w:rsidRPr="006E3F4F">
        <w:rPr>
          <w:rFonts w:ascii="Helvetica" w:hAnsi="Helvetica" w:cs="Helvetica"/>
          <w:color w:val="000000"/>
          <w:lang w:val="en-GB"/>
        </w:rPr>
        <w:t>r</w:t>
      </w:r>
      <w:r>
        <w:rPr>
          <w:rFonts w:ascii="Helvetica" w:hAnsi="Helvetica" w:cs="Helvetica"/>
          <w:color w:val="000000"/>
          <w:lang w:val="en-GB"/>
        </w:rPr>
        <w:t>metadata</w:t>
      </w:r>
      <w:proofErr w:type="spellEnd"/>
      <w:r>
        <w:rPr>
          <w:rFonts w:ascii="Helvetica" w:hAnsi="Helvetica" w:cs="Helvetica"/>
          <w:color w:val="000000"/>
          <w:lang w:val="en-GB"/>
        </w:rPr>
        <w:t>, I</w:t>
      </w:r>
      <w:r w:rsidRPr="006E3F4F">
        <w:rPr>
          <w:rFonts w:ascii="Helvetica" w:hAnsi="Helvetica" w:cs="Helvetica"/>
          <w:color w:val="000000"/>
          <w:lang w:val="en-GB"/>
        </w:rPr>
        <w:t xml:space="preserve"> then used </w:t>
      </w:r>
      <w:proofErr w:type="spellStart"/>
      <w:r w:rsidRPr="006E3F4F">
        <w:rPr>
          <w:rFonts w:ascii="Helvetica" w:hAnsi="Helvetica" w:cs="Helvetica"/>
          <w:i/>
          <w:iCs/>
          <w:color w:val="000000"/>
          <w:lang w:val="en-GB"/>
        </w:rPr>
        <w:t>bibliometrix</w:t>
      </w:r>
      <w:proofErr w:type="spellEnd"/>
      <w:r w:rsidRPr="006E3F4F">
        <w:rPr>
          <w:rFonts w:ascii="Helvetica" w:hAnsi="Helvetica" w:cs="Helvetica"/>
          <w:color w:val="000000"/>
          <w:lang w:val="en-GB"/>
        </w:rPr>
        <w:t xml:space="preserve"> package (Aria and </w:t>
      </w:r>
      <w:proofErr w:type="spellStart"/>
      <w:r w:rsidRPr="006E3F4F">
        <w:rPr>
          <w:rFonts w:ascii="Helvetica" w:hAnsi="Helvetica" w:cs="Helvetica"/>
          <w:color w:val="000000"/>
          <w:lang w:val="en-GB"/>
        </w:rPr>
        <w:t>Cuccurullo</w:t>
      </w:r>
      <w:proofErr w:type="spellEnd"/>
      <w:r w:rsidRPr="006E3F4F">
        <w:rPr>
          <w:rFonts w:ascii="Helvetica" w:hAnsi="Helvetica" w:cs="Helvetica"/>
          <w:color w:val="000000"/>
          <w:lang w:val="en-GB"/>
        </w:rPr>
        <w:t xml:space="preserve"> 2017) in R (R Core Team 2020) to transform </w:t>
      </w:r>
      <w:r>
        <w:rPr>
          <w:rFonts w:ascii="Helvetica" w:hAnsi="Helvetica" w:cs="Helvetica"/>
          <w:color w:val="000000"/>
          <w:lang w:val="en-GB"/>
        </w:rPr>
        <w:t xml:space="preserve">the </w:t>
      </w:r>
      <w:r w:rsidRPr="006E3F4F">
        <w:rPr>
          <w:rFonts w:ascii="Helvetica" w:hAnsi="Helvetica" w:cs="Helvetica"/>
          <w:color w:val="000000"/>
          <w:lang w:val="en-GB"/>
        </w:rPr>
        <w:t xml:space="preserve">Scopus </w:t>
      </w:r>
      <w:proofErr w:type="spellStart"/>
      <w:r w:rsidRPr="006E3F4F">
        <w:rPr>
          <w:rFonts w:ascii="Helvetica" w:hAnsi="Helvetica" w:cs="Helvetica"/>
          <w:color w:val="000000"/>
          <w:lang w:val="en-GB"/>
        </w:rPr>
        <w:t>BibTeX</w:t>
      </w:r>
      <w:proofErr w:type="spellEnd"/>
      <w:r w:rsidRPr="006E3F4F">
        <w:rPr>
          <w:rFonts w:ascii="Helvetica" w:hAnsi="Helvetica" w:cs="Helvetica"/>
          <w:color w:val="000000"/>
          <w:lang w:val="en-GB"/>
        </w:rPr>
        <w:t xml:space="preserve"> file into a </w:t>
      </w:r>
      <w:proofErr w:type="spellStart"/>
      <w:r w:rsidRPr="006E3F4F">
        <w:rPr>
          <w:rFonts w:ascii="Helvetica" w:hAnsi="Helvetica" w:cs="Helvetica"/>
          <w:color w:val="000000"/>
          <w:lang w:val="en-GB"/>
        </w:rPr>
        <w:t>dataframe</w:t>
      </w:r>
      <w:proofErr w:type="spellEnd"/>
      <w:r w:rsidRPr="006E3F4F">
        <w:rPr>
          <w:rFonts w:ascii="Helvetica" w:hAnsi="Helvetica" w:cs="Helvetica"/>
          <w:color w:val="000000"/>
          <w:lang w:val="en-GB"/>
        </w:rPr>
        <w:t xml:space="preserve"> used for analysis.</w:t>
      </w:r>
    </w:p>
    <w:p w14:paraId="37D2AF55" w14:textId="77777777" w:rsidR="009E6DFB" w:rsidRPr="006E3F4F" w:rsidRDefault="009E6DFB" w:rsidP="009E6DFB">
      <w:pPr>
        <w:autoSpaceDE w:val="0"/>
        <w:autoSpaceDN w:val="0"/>
        <w:adjustRightInd w:val="0"/>
        <w:spacing w:line="480" w:lineRule="auto"/>
        <w:ind w:right="-720"/>
        <w:rPr>
          <w:rFonts w:ascii="Helvetica" w:hAnsi="Helvetica" w:cs="Helvetica"/>
          <w:i/>
          <w:iCs/>
          <w:color w:val="000000"/>
          <w:lang w:val="en-GB"/>
        </w:rPr>
      </w:pPr>
      <w:r w:rsidRPr="006E3F4F">
        <w:rPr>
          <w:rFonts w:ascii="Helvetica" w:hAnsi="Helvetica" w:cs="Helvetica"/>
          <w:i/>
          <w:iCs/>
          <w:color w:val="000000"/>
          <w:lang w:val="en-GB"/>
        </w:rPr>
        <w:t>Descriptive Analysis</w:t>
      </w:r>
    </w:p>
    <w:p w14:paraId="289D2885"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r w:rsidRPr="006E3F4F">
        <w:rPr>
          <w:rFonts w:ascii="Helvetica" w:hAnsi="Helvetica" w:cs="Helvetica"/>
          <w:color w:val="000000"/>
          <w:lang w:val="en-GB"/>
        </w:rPr>
        <w:lastRenderedPageBreak/>
        <w:t xml:space="preserve">I used core </w:t>
      </w:r>
      <w:proofErr w:type="spellStart"/>
      <w:r w:rsidRPr="006E3F4F">
        <w:rPr>
          <w:rFonts w:ascii="Helvetica" w:hAnsi="Helvetica" w:cs="Helvetica"/>
          <w:color w:val="000000"/>
          <w:lang w:val="en-GB"/>
        </w:rPr>
        <w:t>bibliometrix</w:t>
      </w:r>
      <w:proofErr w:type="spellEnd"/>
      <w:r w:rsidRPr="006E3F4F">
        <w:rPr>
          <w:rFonts w:ascii="Helvetica" w:hAnsi="Helvetica" w:cs="Helvetica"/>
          <w:color w:val="000000"/>
          <w:lang w:val="en-GB"/>
        </w:rPr>
        <w:t xml:space="preserve"> outputs to determine the total number of articles published each year, the country where the research is based, and top authors assessed by number of articles published and total number of citations.  </w:t>
      </w:r>
    </w:p>
    <w:p w14:paraId="30284B96" w14:textId="77777777" w:rsidR="009E6DFB" w:rsidRPr="006E3F4F" w:rsidRDefault="009E6DFB" w:rsidP="009E6DFB">
      <w:pPr>
        <w:autoSpaceDE w:val="0"/>
        <w:autoSpaceDN w:val="0"/>
        <w:adjustRightInd w:val="0"/>
        <w:spacing w:line="480" w:lineRule="auto"/>
        <w:ind w:right="-720"/>
        <w:rPr>
          <w:rFonts w:ascii="Helvetica" w:hAnsi="Helvetica" w:cs="Helvetica"/>
          <w:i/>
          <w:iCs/>
          <w:color w:val="000000"/>
          <w:lang w:val="en-GB"/>
        </w:rPr>
      </w:pPr>
      <w:r w:rsidRPr="006E3F4F">
        <w:rPr>
          <w:rFonts w:ascii="Helvetica" w:hAnsi="Helvetica" w:cs="Helvetica"/>
          <w:i/>
          <w:iCs/>
          <w:color w:val="000000"/>
          <w:lang w:val="en-GB"/>
        </w:rPr>
        <w:t>In-depth Analysis</w:t>
      </w:r>
    </w:p>
    <w:p w14:paraId="14E88818" w14:textId="655AC85A" w:rsidR="009E6DFB" w:rsidRDefault="009E6DFB" w:rsidP="009E6DFB">
      <w:pPr>
        <w:autoSpaceDE w:val="0"/>
        <w:autoSpaceDN w:val="0"/>
        <w:adjustRightInd w:val="0"/>
        <w:spacing w:line="480" w:lineRule="auto"/>
        <w:ind w:right="-720"/>
        <w:rPr>
          <w:rFonts w:ascii="Helvetica" w:hAnsi="Helvetica" w:cs="Helvetica"/>
          <w:b/>
          <w:bCs/>
          <w:color w:val="000000"/>
          <w:lang w:val="en-GB"/>
        </w:rPr>
      </w:pPr>
      <w:r w:rsidRPr="006E3F4F">
        <w:rPr>
          <w:rFonts w:ascii="Helvetica" w:hAnsi="Helvetica" w:cs="Helvetica"/>
          <w:color w:val="000000"/>
          <w:lang w:val="en-GB"/>
        </w:rPr>
        <w:t xml:space="preserve">I used </w:t>
      </w:r>
      <w:proofErr w:type="spellStart"/>
      <w:r w:rsidRPr="006E3F4F">
        <w:rPr>
          <w:rFonts w:ascii="Helvetica" w:hAnsi="Helvetica" w:cs="Helvetica"/>
          <w:i/>
          <w:iCs/>
          <w:color w:val="000000"/>
          <w:lang w:val="en-GB"/>
        </w:rPr>
        <w:t>tmap</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 (</w:t>
      </w:r>
      <w:proofErr w:type="spellStart"/>
      <w:r w:rsidRPr="006E3F4F">
        <w:rPr>
          <w:rFonts w:ascii="Helvetica" w:hAnsi="Helvetica" w:cs="Helvetica"/>
          <w:color w:val="000000"/>
          <w:lang w:val="en-GB"/>
        </w:rPr>
        <w:t>Tennekes</w:t>
      </w:r>
      <w:proofErr w:type="spellEnd"/>
      <w:r w:rsidRPr="006E3F4F">
        <w:rPr>
          <w:rFonts w:ascii="Helvetica" w:hAnsi="Helvetica" w:cs="Helvetica"/>
          <w:color w:val="000000"/>
          <w:lang w:val="en-GB"/>
        </w:rPr>
        <w:t xml:space="preserve"> 2018) in R in order to visualise the spatial distribution of marine pollution publications.  To further assess the geography of marine pollution research I used network mapping with </w:t>
      </w:r>
      <w:proofErr w:type="spellStart"/>
      <w:r w:rsidRPr="006E3F4F">
        <w:rPr>
          <w:rFonts w:ascii="Helvetica" w:hAnsi="Helvetica" w:cs="Helvetica"/>
          <w:i/>
          <w:iCs/>
          <w:color w:val="000000"/>
          <w:lang w:val="en-GB"/>
        </w:rPr>
        <w:t>igraph</w:t>
      </w:r>
      <w:proofErr w:type="spellEnd"/>
      <w:r w:rsidRPr="006E3F4F">
        <w:rPr>
          <w:rFonts w:ascii="Helvetica" w:hAnsi="Helvetica" w:cs="Helvetica"/>
          <w:i/>
          <w:iCs/>
          <w:color w:val="000000"/>
          <w:lang w:val="en-GB"/>
        </w:rPr>
        <w:t xml:space="preserve"> </w:t>
      </w:r>
      <w:r w:rsidRPr="006E3F4F">
        <w:rPr>
          <w:rFonts w:ascii="Helvetica" w:hAnsi="Helvetica" w:cs="Helvetica"/>
          <w:color w:val="000000"/>
          <w:lang w:val="en-GB"/>
        </w:rPr>
        <w:t>package (</w:t>
      </w:r>
      <w:proofErr w:type="spellStart"/>
      <w:r w:rsidRPr="006E3F4F">
        <w:rPr>
          <w:rFonts w:ascii="Helvetica" w:hAnsi="Helvetica" w:cs="Helvetica"/>
          <w:color w:val="000000"/>
          <w:lang w:val="en-GB"/>
        </w:rPr>
        <w:t>Csardi</w:t>
      </w:r>
      <w:proofErr w:type="spellEnd"/>
      <w:r w:rsidRPr="006E3F4F">
        <w:rPr>
          <w:rFonts w:ascii="Helvetica" w:hAnsi="Helvetica" w:cs="Helvetica"/>
          <w:color w:val="000000"/>
          <w:lang w:val="en-GB"/>
        </w:rPr>
        <w:t xml:space="preserve"> and </w:t>
      </w:r>
      <w:proofErr w:type="spellStart"/>
      <w:r w:rsidRPr="006E3F4F">
        <w:rPr>
          <w:rFonts w:ascii="Helvetica" w:hAnsi="Helvetica" w:cs="Helvetica"/>
          <w:color w:val="000000"/>
          <w:lang w:val="en-GB"/>
        </w:rPr>
        <w:t>Nepusz</w:t>
      </w:r>
      <w:proofErr w:type="spellEnd"/>
      <w:r w:rsidRPr="006E3F4F">
        <w:rPr>
          <w:rFonts w:ascii="Helvetica" w:hAnsi="Helvetica" w:cs="Helvetica"/>
          <w:color w:val="000000"/>
          <w:lang w:val="en-GB"/>
        </w:rPr>
        <w:t xml:space="preserve"> 2006) in R to visualize intra and international collaboration networks. I analysed this network using the </w:t>
      </w:r>
      <w:proofErr w:type="spellStart"/>
      <w:r w:rsidRPr="006E3F4F">
        <w:rPr>
          <w:rFonts w:ascii="Helvetica" w:hAnsi="Helvetica" w:cs="Helvetica"/>
          <w:color w:val="000000"/>
          <w:lang w:val="en-GB"/>
        </w:rPr>
        <w:t>Fruchterman-Reingold</w:t>
      </w:r>
      <w:proofErr w:type="spellEnd"/>
      <w:r w:rsidRPr="006E3F4F">
        <w:rPr>
          <w:rFonts w:ascii="Helvetica" w:hAnsi="Helvetica" w:cs="Helvetica"/>
          <w:color w:val="000000"/>
          <w:lang w:val="en-GB"/>
        </w:rPr>
        <w:t xml:space="preserve"> layout to reflect the structure of the networks while distributing connected vertices near each other without being drawn so close that they are obscured. (</w:t>
      </w:r>
      <w:proofErr w:type="spellStart"/>
      <w:r w:rsidRPr="006E3F4F">
        <w:rPr>
          <w:rFonts w:ascii="Helvetica" w:hAnsi="Helvetica" w:cs="Helvetica"/>
          <w:color w:val="000000"/>
          <w:lang w:val="en-GB"/>
        </w:rPr>
        <w:t>Fruchterman</w:t>
      </w:r>
      <w:proofErr w:type="spellEnd"/>
      <w:r w:rsidRPr="006E3F4F">
        <w:rPr>
          <w:rFonts w:ascii="Helvetica" w:hAnsi="Helvetica" w:cs="Helvetica"/>
          <w:color w:val="000000"/>
          <w:lang w:val="en-GB"/>
        </w:rPr>
        <w:t xml:space="preserve"> &amp; </w:t>
      </w:r>
      <w:proofErr w:type="spellStart"/>
      <w:r w:rsidRPr="006E3F4F">
        <w:rPr>
          <w:rFonts w:ascii="Helvetica" w:hAnsi="Helvetica" w:cs="Helvetica"/>
          <w:color w:val="000000"/>
          <w:lang w:val="en-GB"/>
        </w:rPr>
        <w:t>Reingold</w:t>
      </w:r>
      <w:proofErr w:type="spellEnd"/>
      <w:r>
        <w:rPr>
          <w:rFonts w:ascii="Helvetica" w:hAnsi="Helvetica" w:cs="Helvetica"/>
          <w:color w:val="000000"/>
          <w:lang w:val="en-GB"/>
        </w:rPr>
        <w:t xml:space="preserve"> 1991</w:t>
      </w:r>
      <w:r w:rsidRPr="006E3F4F">
        <w:rPr>
          <w:rFonts w:ascii="Helvetica" w:hAnsi="Helvetica" w:cs="Helvetica"/>
          <w:color w:val="000000"/>
          <w:lang w:val="en-GB"/>
        </w:rPr>
        <w:t>)</w:t>
      </w:r>
      <w:r>
        <w:rPr>
          <w:rFonts w:ascii="Helvetica" w:hAnsi="Helvetica" w:cs="Helvetica"/>
          <w:color w:val="000000"/>
          <w:lang w:val="en-GB"/>
        </w:rPr>
        <w:t xml:space="preserve">.  I then used a different layout in order to visualise the individual vertices clearly. </w:t>
      </w:r>
      <w:r w:rsidRPr="006E3F4F">
        <w:rPr>
          <w:rFonts w:ascii="Helvetica" w:hAnsi="Helvetica" w:cs="Helvetica"/>
          <w:color w:val="000000"/>
          <w:lang w:val="en-GB"/>
        </w:rPr>
        <w:t xml:space="preserve">In order to assess the changes in </w:t>
      </w:r>
      <w:r>
        <w:rPr>
          <w:rFonts w:ascii="Helvetica" w:hAnsi="Helvetica" w:cs="Helvetica"/>
          <w:color w:val="000000"/>
          <w:lang w:val="en-GB"/>
        </w:rPr>
        <w:t>topic areas</w:t>
      </w:r>
      <w:r w:rsidRPr="006E3F4F">
        <w:rPr>
          <w:rFonts w:ascii="Helvetica" w:hAnsi="Helvetica" w:cs="Helvetica"/>
          <w:color w:val="000000"/>
          <w:lang w:val="en-GB"/>
        </w:rPr>
        <w:t xml:space="preserve"> over time</w:t>
      </w:r>
      <w:r>
        <w:rPr>
          <w:rFonts w:ascii="Helvetica" w:hAnsi="Helvetica" w:cs="Helvetica"/>
          <w:color w:val="000000"/>
          <w:lang w:val="en-GB"/>
        </w:rPr>
        <w:t xml:space="preserve"> I extracted all author keywords and calculated the frequency of each word.  </w:t>
      </w:r>
      <w:r w:rsidRPr="006E3F4F">
        <w:rPr>
          <w:rFonts w:ascii="Helvetica" w:hAnsi="Helvetica" w:cs="Helvetica"/>
          <w:color w:val="000000"/>
          <w:lang w:val="en-GB"/>
        </w:rPr>
        <w:t xml:space="preserve">I </w:t>
      </w:r>
      <w:r>
        <w:rPr>
          <w:rFonts w:ascii="Helvetica" w:hAnsi="Helvetica" w:cs="Helvetica"/>
          <w:color w:val="000000"/>
          <w:lang w:val="en-GB"/>
        </w:rPr>
        <w:t xml:space="preserve">then </w:t>
      </w:r>
      <w:r w:rsidRPr="006E3F4F">
        <w:rPr>
          <w:rFonts w:ascii="Helvetica" w:hAnsi="Helvetica" w:cs="Helvetica"/>
          <w:color w:val="000000"/>
          <w:lang w:val="en-GB"/>
        </w:rPr>
        <w:t xml:space="preserve">created a </w:t>
      </w:r>
      <w:proofErr w:type="spellStart"/>
      <w:r w:rsidRPr="006E3F4F">
        <w:rPr>
          <w:rFonts w:ascii="Helvetica" w:hAnsi="Helvetica" w:cs="Helvetica"/>
          <w:color w:val="000000"/>
          <w:lang w:val="en-GB"/>
        </w:rPr>
        <w:t>wordcloud</w:t>
      </w:r>
      <w:proofErr w:type="spellEnd"/>
      <w:r w:rsidRPr="006E3F4F">
        <w:rPr>
          <w:rFonts w:ascii="Helvetica" w:hAnsi="Helvetica" w:cs="Helvetica"/>
          <w:color w:val="000000"/>
          <w:lang w:val="en-GB"/>
        </w:rPr>
        <w:t xml:space="preserve"> for early </w:t>
      </w:r>
      <w:r w:rsidRPr="006E3995">
        <w:rPr>
          <w:rFonts w:ascii="Helvetica" w:hAnsi="Helvetica" w:cs="Helvetica"/>
          <w:color w:val="000000"/>
          <w:lang w:val="en-GB"/>
        </w:rPr>
        <w:t xml:space="preserve">research </w:t>
      </w:r>
      <w:r>
        <w:rPr>
          <w:rFonts w:ascii="Helvetica" w:hAnsi="Helvetica" w:cs="Helvetica"/>
          <w:color w:val="000000"/>
          <w:lang w:val="en-GB"/>
        </w:rPr>
        <w:t xml:space="preserve">(1970-2009) </w:t>
      </w:r>
      <w:r w:rsidRPr="006E3995">
        <w:rPr>
          <w:rFonts w:ascii="Helvetica" w:hAnsi="Helvetica" w:cs="Helvetica"/>
          <w:color w:val="000000"/>
          <w:lang w:val="en-GB"/>
        </w:rPr>
        <w:t xml:space="preserve">and another for recent research </w:t>
      </w:r>
      <w:r>
        <w:rPr>
          <w:rFonts w:ascii="Helvetica" w:hAnsi="Helvetica" w:cs="Helvetica"/>
          <w:color w:val="000000"/>
          <w:lang w:val="en-GB"/>
        </w:rPr>
        <w:t xml:space="preserve">(2010-2019) </w:t>
      </w:r>
      <w:r w:rsidRPr="006E3995">
        <w:rPr>
          <w:rFonts w:ascii="Helvetica" w:hAnsi="Helvetica" w:cs="Helvetica"/>
          <w:color w:val="000000"/>
          <w:lang w:val="en-GB"/>
        </w:rPr>
        <w:t xml:space="preserve">using </w:t>
      </w:r>
      <w:r w:rsidRPr="006E3995">
        <w:rPr>
          <w:rFonts w:ascii="Helvetica" w:hAnsi="Helvetica" w:cs="Helvetica"/>
          <w:i/>
          <w:iCs/>
          <w:color w:val="000000"/>
          <w:lang w:val="en-GB"/>
        </w:rPr>
        <w:t>wordcloud2</w:t>
      </w:r>
      <w:r w:rsidRPr="006E3995">
        <w:rPr>
          <w:rFonts w:ascii="Helvetica" w:hAnsi="Helvetica" w:cs="Helvetica"/>
          <w:color w:val="000000"/>
          <w:lang w:val="en-GB"/>
        </w:rPr>
        <w:t xml:space="preserve"> package (</w:t>
      </w:r>
      <w:r w:rsidRPr="006E3995">
        <w:rPr>
          <w:rFonts w:ascii="Helvetica" w:hAnsi="Helvetica"/>
          <w:noProof/>
          <w:lang w:val="en-US"/>
        </w:rPr>
        <w:t>Lang and Chien, 2018</w:t>
      </w:r>
      <w:r w:rsidRPr="006E3995">
        <w:rPr>
          <w:rFonts w:ascii="Helvetica" w:hAnsi="Helvetica" w:cs="Helvetica"/>
          <w:color w:val="000000"/>
          <w:lang w:val="en-GB"/>
        </w:rPr>
        <w:t>)</w:t>
      </w:r>
      <w:r>
        <w:rPr>
          <w:rFonts w:ascii="Helvetica" w:hAnsi="Helvetica" w:cs="Helvetica"/>
          <w:color w:val="000000"/>
          <w:lang w:val="en-GB"/>
        </w:rPr>
        <w:t xml:space="preserve">.  </w:t>
      </w:r>
      <w:r w:rsidRPr="006A717A">
        <w:rPr>
          <w:rFonts w:ascii="Helvetica" w:hAnsi="Helvetica" w:cs="Helvetica"/>
          <w:color w:val="000000"/>
          <w:lang w:val="en-GB"/>
        </w:rPr>
        <w:t xml:space="preserve">Supplementary material for this paper may be found at </w:t>
      </w:r>
      <w:hyperlink r:id="rId6" w:history="1">
        <w:r w:rsidRPr="006A717A">
          <w:rPr>
            <w:rStyle w:val="Hyperlink"/>
            <w:rFonts w:ascii="Helvetica" w:hAnsi="Helvetica" w:cs="Helvetica"/>
            <w:lang w:val="en-GB"/>
          </w:rPr>
          <w:t>GitHub</w:t>
        </w:r>
      </w:hyperlink>
      <w:r>
        <w:rPr>
          <w:rFonts w:ascii="Helvetica" w:hAnsi="Helvetica" w:cs="Helvetica"/>
          <w:color w:val="000000"/>
          <w:lang w:val="en-GB"/>
        </w:rPr>
        <w:t>.</w:t>
      </w:r>
    </w:p>
    <w:p w14:paraId="37B9C8F3" w14:textId="77777777" w:rsidR="009E6DFB" w:rsidRPr="006E3F4F" w:rsidRDefault="009E6DFB" w:rsidP="009E6DFB">
      <w:pPr>
        <w:autoSpaceDE w:val="0"/>
        <w:autoSpaceDN w:val="0"/>
        <w:adjustRightInd w:val="0"/>
        <w:spacing w:line="480" w:lineRule="auto"/>
        <w:ind w:right="-720"/>
        <w:rPr>
          <w:rFonts w:ascii="Helvetica" w:hAnsi="Helvetica" w:cs="Helvetica"/>
          <w:color w:val="000000"/>
          <w:lang w:val="en-GB"/>
        </w:rPr>
      </w:pPr>
    </w:p>
    <w:p w14:paraId="6D5EF003"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r w:rsidRPr="006E3F4F">
        <w:rPr>
          <w:rFonts w:ascii="Helvetica" w:hAnsi="Helvetica" w:cs="Helvetica"/>
          <w:b/>
          <w:bCs/>
          <w:color w:val="000000"/>
          <w:lang w:val="en-GB"/>
        </w:rPr>
        <w:t>Results</w:t>
      </w:r>
    </w:p>
    <w:p w14:paraId="6E2A85D8" w14:textId="77777777" w:rsidR="009E6DFB" w:rsidRPr="006E3F4F" w:rsidRDefault="009E6DFB" w:rsidP="009E6DFB">
      <w:pPr>
        <w:autoSpaceDE w:val="0"/>
        <w:autoSpaceDN w:val="0"/>
        <w:adjustRightInd w:val="0"/>
        <w:spacing w:line="480" w:lineRule="auto"/>
        <w:rPr>
          <w:rFonts w:ascii="Helvetica" w:hAnsi="Helvetica" w:cs="Helvetica"/>
          <w:b/>
          <w:bCs/>
          <w:color w:val="000000"/>
          <w:lang w:val="en-GB"/>
        </w:rPr>
      </w:pPr>
    </w:p>
    <w:p w14:paraId="705D98E4" w14:textId="77777777" w:rsidR="009E6DFB" w:rsidRDefault="009E6DFB" w:rsidP="009E6DFB">
      <w:pPr>
        <w:autoSpaceDE w:val="0"/>
        <w:autoSpaceDN w:val="0"/>
        <w:adjustRightInd w:val="0"/>
        <w:spacing w:line="480" w:lineRule="auto"/>
        <w:rPr>
          <w:rFonts w:ascii="Helvetica" w:hAnsi="Helvetica" w:cs="Helvetica"/>
          <w:i/>
          <w:iCs/>
          <w:color w:val="000000"/>
          <w:lang w:val="en-GB"/>
        </w:rPr>
      </w:pPr>
      <w:r>
        <w:rPr>
          <w:rFonts w:ascii="Helvetica" w:hAnsi="Helvetica" w:cs="Helvetica"/>
          <w:i/>
          <w:iCs/>
          <w:color w:val="000000"/>
          <w:lang w:val="en-GB"/>
        </w:rPr>
        <w:t>Descriptive Analyses</w:t>
      </w:r>
    </w:p>
    <w:p w14:paraId="51BF528C" w14:textId="77777777" w:rsidR="009E6DFB" w:rsidRDefault="009E6DFB" w:rsidP="009E6DFB">
      <w:pPr>
        <w:autoSpaceDE w:val="0"/>
        <w:autoSpaceDN w:val="0"/>
        <w:adjustRightInd w:val="0"/>
        <w:spacing w:line="480" w:lineRule="auto"/>
        <w:rPr>
          <w:rFonts w:ascii="Helvetica" w:hAnsi="Helvetica" w:cs="Helvetica"/>
          <w:i/>
          <w:iCs/>
          <w:color w:val="000000"/>
          <w:lang w:val="en-GB"/>
        </w:rPr>
      </w:pPr>
      <w:r>
        <w:rPr>
          <w:rFonts w:ascii="Helvetica" w:hAnsi="Helvetica" w:cs="Helvetica"/>
          <w:i/>
          <w:iCs/>
          <w:color w:val="000000"/>
          <w:lang w:val="en-GB"/>
        </w:rPr>
        <w:tab/>
        <w:t>Publications</w:t>
      </w:r>
    </w:p>
    <w:p w14:paraId="33CE981B" w14:textId="77777777" w:rsidR="009E6DFB" w:rsidRPr="006E3F4F"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After searching and filtering records I identified</w:t>
      </w:r>
      <w:r w:rsidRPr="006E3F4F">
        <w:rPr>
          <w:rFonts w:ascii="Helvetica" w:hAnsi="Helvetica" w:cs="Helvetica"/>
          <w:color w:val="000000"/>
          <w:lang w:val="en-GB"/>
        </w:rPr>
        <w:t xml:space="preserve"> a total of 9,757 publications on marine pollution between 1970 and 2019.  The main subject disciplines </w:t>
      </w:r>
      <w:r>
        <w:rPr>
          <w:rFonts w:ascii="Helvetica" w:hAnsi="Helvetica" w:cs="Helvetica"/>
          <w:color w:val="000000"/>
          <w:lang w:val="en-GB"/>
        </w:rPr>
        <w:t>we</w:t>
      </w:r>
      <w:r w:rsidRPr="006E3F4F">
        <w:rPr>
          <w:rFonts w:ascii="Helvetica" w:hAnsi="Helvetica" w:cs="Helvetica"/>
          <w:color w:val="000000"/>
          <w:lang w:val="en-GB"/>
        </w:rPr>
        <w:t xml:space="preserve">re Environmental Science (9,757 articles), Earth and Planetary Sciences (4,294 </w:t>
      </w:r>
      <w:r w:rsidRPr="006E3F4F">
        <w:rPr>
          <w:rFonts w:ascii="Helvetica" w:hAnsi="Helvetica" w:cs="Helvetica"/>
          <w:color w:val="000000"/>
          <w:lang w:val="en-GB"/>
        </w:rPr>
        <w:lastRenderedPageBreak/>
        <w:t xml:space="preserve">articles), Agricultural and Biological Sciences (4,261 articles), Chemistry (975 articles), </w:t>
      </w:r>
      <w:r>
        <w:rPr>
          <w:rFonts w:ascii="Helvetica" w:hAnsi="Helvetica" w:cs="Helvetica"/>
          <w:color w:val="000000"/>
          <w:lang w:val="en-GB"/>
        </w:rPr>
        <w:t xml:space="preserve">and </w:t>
      </w:r>
      <w:r w:rsidRPr="006E3F4F">
        <w:rPr>
          <w:rFonts w:ascii="Helvetica" w:hAnsi="Helvetica" w:cs="Helvetica"/>
          <w:color w:val="000000"/>
          <w:lang w:val="en-GB"/>
        </w:rPr>
        <w:t>Pharmacology, Toxicology and Pharmaceuticals (615 articles).</w:t>
      </w:r>
    </w:p>
    <w:p w14:paraId="17AE1615" w14:textId="2A1AE6B0" w:rsidR="009E6DFB"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The t</w:t>
      </w:r>
      <w:r w:rsidRPr="006E3F4F">
        <w:rPr>
          <w:rFonts w:ascii="Helvetica" w:hAnsi="Helvetica" w:cs="Helvetica"/>
          <w:color w:val="000000"/>
          <w:lang w:val="en-GB"/>
        </w:rPr>
        <w:t xml:space="preserve">op journals </w:t>
      </w:r>
      <w:r>
        <w:rPr>
          <w:rFonts w:ascii="Helvetica" w:hAnsi="Helvetica" w:cs="Helvetica"/>
          <w:color w:val="000000"/>
          <w:lang w:val="en-GB"/>
        </w:rPr>
        <w:t>we</w:t>
      </w:r>
      <w:r w:rsidRPr="006E3F4F">
        <w:rPr>
          <w:rFonts w:ascii="Helvetica" w:hAnsi="Helvetica" w:cs="Helvetica"/>
          <w:color w:val="000000"/>
          <w:lang w:val="en-GB"/>
        </w:rPr>
        <w:t>re Marine Pollution Bulletin (3,179 articles), Science of the Total Environment (563 articles), Environmental Science and Technology (445 articles), Environmental Pollution (433 articles), and Chemosphere (385 articles).</w:t>
      </w:r>
    </w:p>
    <w:p w14:paraId="11F9BB24" w14:textId="77777777" w:rsidR="009071B3" w:rsidRDefault="009071B3" w:rsidP="009071B3">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211A0D67" wp14:editId="15F397AB">
            <wp:extent cx="5727700" cy="494665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946650"/>
                    </a:xfrm>
                    <a:prstGeom prst="rect">
                      <a:avLst/>
                    </a:prstGeom>
                  </pic:spPr>
                </pic:pic>
              </a:graphicData>
            </a:graphic>
          </wp:inline>
        </w:drawing>
      </w:r>
    </w:p>
    <w:p w14:paraId="6510A6CE" w14:textId="05789110" w:rsidR="009071B3" w:rsidRPr="006E3F4F" w:rsidRDefault="009071B3" w:rsidP="009071B3">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sidR="00632F75">
        <w:rPr>
          <w:noProof/>
        </w:rPr>
        <w:t>1</w:t>
      </w:r>
      <w:r>
        <w:fldChar w:fldCharType="end"/>
      </w:r>
      <w:r>
        <w:t xml:space="preserve"> Articles published per year</w:t>
      </w:r>
    </w:p>
    <w:p w14:paraId="547F9B40" w14:textId="3D0E25C1" w:rsidR="009E6DFB" w:rsidRDefault="009E6DFB" w:rsidP="009E6DFB">
      <w:pPr>
        <w:tabs>
          <w:tab w:val="left" w:pos="20"/>
          <w:tab w:val="left" w:pos="180"/>
        </w:tabs>
        <w:autoSpaceDE w:val="0"/>
        <w:autoSpaceDN w:val="0"/>
        <w:adjustRightInd w:val="0"/>
        <w:spacing w:line="480" w:lineRule="auto"/>
        <w:ind w:left="180"/>
        <w:rPr>
          <w:rFonts w:ascii="Helvetica" w:hAnsi="Helvetica" w:cs="Helvetica"/>
          <w:color w:val="000000"/>
          <w:lang w:val="en-GB"/>
        </w:rPr>
      </w:pPr>
      <w:r>
        <w:rPr>
          <w:rFonts w:ascii="Helvetica" w:hAnsi="Helvetica" w:cs="Helvetica"/>
          <w:color w:val="000000"/>
          <w:lang w:val="en-GB"/>
        </w:rPr>
        <w:t xml:space="preserve">The first published article to record the keyword ‘marine pollution’ was in 1970 but it wasn’t until 1985 that the number of publications per year passed ten.  The number of publications per year remained marginal until 1995 marked the year that </w:t>
      </w:r>
      <w:r>
        <w:rPr>
          <w:rFonts w:ascii="Helvetica" w:hAnsi="Helvetica" w:cs="Helvetica"/>
          <w:color w:val="000000"/>
          <w:lang w:val="en-GB"/>
        </w:rPr>
        <w:lastRenderedPageBreak/>
        <w:t xml:space="preserve">the number rose above 100.  The annual percentage growth rate from 1970-2019 is 15% and much of that has been in the last ten years.  </w:t>
      </w:r>
    </w:p>
    <w:p w14:paraId="1CA9F19A" w14:textId="77777777" w:rsidR="009071B3" w:rsidRDefault="009071B3" w:rsidP="009071B3">
      <w:pPr>
        <w:keepNext/>
        <w:tabs>
          <w:tab w:val="left" w:pos="20"/>
          <w:tab w:val="left" w:pos="180"/>
        </w:tabs>
        <w:autoSpaceDE w:val="0"/>
        <w:autoSpaceDN w:val="0"/>
        <w:adjustRightInd w:val="0"/>
        <w:spacing w:line="480" w:lineRule="auto"/>
        <w:ind w:left="180"/>
      </w:pPr>
      <w:r>
        <w:rPr>
          <w:rFonts w:ascii="Helvetica" w:hAnsi="Helvetica" w:cs="Helvetica"/>
          <w:noProof/>
          <w:color w:val="000000"/>
          <w:lang w:val="en-GB"/>
        </w:rPr>
        <w:drawing>
          <wp:inline distT="0" distB="0" distL="0" distR="0" wp14:anchorId="0DFE52F7" wp14:editId="592EABCF">
            <wp:extent cx="5727700" cy="3212465"/>
            <wp:effectExtent l="0" t="0" r="0" b="63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212465"/>
                    </a:xfrm>
                    <a:prstGeom prst="rect">
                      <a:avLst/>
                    </a:prstGeom>
                  </pic:spPr>
                </pic:pic>
              </a:graphicData>
            </a:graphic>
          </wp:inline>
        </w:drawing>
      </w:r>
    </w:p>
    <w:p w14:paraId="62CB4483" w14:textId="0B9CB9F1" w:rsidR="009071B3" w:rsidRDefault="009071B3" w:rsidP="009071B3">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sidR="00632F75">
        <w:rPr>
          <w:noProof/>
        </w:rPr>
        <w:t>2</w:t>
      </w:r>
      <w:r>
        <w:fldChar w:fldCharType="end"/>
      </w:r>
      <w:r>
        <w:t xml:space="preserve"> Influential papers</w:t>
      </w:r>
    </w:p>
    <w:p w14:paraId="7DB354F3" w14:textId="77777777" w:rsidR="009E6DFB" w:rsidRDefault="009E6DFB" w:rsidP="009E6DFB">
      <w:pPr>
        <w:tabs>
          <w:tab w:val="left" w:pos="20"/>
          <w:tab w:val="left" w:pos="180"/>
        </w:tabs>
        <w:autoSpaceDE w:val="0"/>
        <w:autoSpaceDN w:val="0"/>
        <w:adjustRightInd w:val="0"/>
        <w:spacing w:line="480" w:lineRule="auto"/>
        <w:ind w:left="180"/>
        <w:rPr>
          <w:rFonts w:ascii="Helvetica" w:hAnsi="Helvetica" w:cs="Helvetica"/>
          <w:color w:val="000000"/>
          <w:lang w:val="en-GB"/>
        </w:rPr>
      </w:pPr>
      <w:r>
        <w:rPr>
          <w:rFonts w:ascii="Helvetica" w:hAnsi="Helvetica" w:cs="Helvetica"/>
          <w:color w:val="000000"/>
          <w:lang w:val="en-GB"/>
        </w:rPr>
        <w:t>I have identified six influential papers with over 100 citations each.  All are about plastics; three about microplastics, two about plastic waste in general, and one about the impact of plastics on marine life.  Four out the six are reviews, and five out of the six were published within the last ten years.</w:t>
      </w:r>
    </w:p>
    <w:p w14:paraId="63CEEA22" w14:textId="77777777" w:rsidR="009E6DFB" w:rsidRPr="007114BC" w:rsidRDefault="009E6DFB" w:rsidP="009E6DFB">
      <w:pPr>
        <w:tabs>
          <w:tab w:val="left" w:pos="20"/>
          <w:tab w:val="left" w:pos="180"/>
        </w:tabs>
        <w:autoSpaceDE w:val="0"/>
        <w:autoSpaceDN w:val="0"/>
        <w:adjustRightInd w:val="0"/>
        <w:spacing w:line="480" w:lineRule="auto"/>
        <w:ind w:left="180"/>
        <w:rPr>
          <w:rFonts w:ascii="Helvetica" w:hAnsi="Helvetica" w:cs="Helvetica"/>
          <w:i/>
          <w:iCs/>
          <w:color w:val="000000"/>
          <w:lang w:val="en-GB"/>
        </w:rPr>
      </w:pPr>
      <w:r>
        <w:rPr>
          <w:rFonts w:ascii="Helvetica" w:hAnsi="Helvetica" w:cs="Helvetica"/>
          <w:color w:val="000000"/>
          <w:lang w:val="en-GB"/>
        </w:rPr>
        <w:tab/>
      </w:r>
      <w:r>
        <w:rPr>
          <w:rFonts w:ascii="Helvetica" w:hAnsi="Helvetica" w:cs="Helvetica"/>
          <w:i/>
          <w:iCs/>
          <w:color w:val="000000"/>
          <w:lang w:val="en-GB"/>
        </w:rPr>
        <w:t>Authors</w:t>
      </w:r>
    </w:p>
    <w:p w14:paraId="13F8FDEF" w14:textId="6E820A2D" w:rsidR="009E6DFB"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There are 43,788 author appearances in the literature representing 26,790 unique authors.  A graph of top producing authors largely follows the trends in annual production, with authors increasing amount of publications throughout time rather than being staggered throughout time.  Many of the top producing authors began publishing around 2000 and have either been publishing steadily or increasing their publication rate since then.  </w:t>
      </w:r>
    </w:p>
    <w:p w14:paraId="5D5D4C31" w14:textId="77777777" w:rsidR="009071B3" w:rsidRDefault="009071B3" w:rsidP="009071B3">
      <w:pPr>
        <w:keepNext/>
        <w:tabs>
          <w:tab w:val="left" w:pos="20"/>
          <w:tab w:val="left" w:pos="180"/>
        </w:tabs>
        <w:autoSpaceDE w:val="0"/>
        <w:autoSpaceDN w:val="0"/>
        <w:adjustRightInd w:val="0"/>
        <w:spacing w:line="480" w:lineRule="auto"/>
      </w:pPr>
      <w:r>
        <w:rPr>
          <w:rFonts w:ascii="Helvetica" w:hAnsi="Helvetica" w:cs="Helvetica"/>
          <w:noProof/>
          <w:color w:val="000000"/>
          <w:lang w:val="en-GB"/>
        </w:rPr>
        <w:lastRenderedPageBreak/>
        <w:drawing>
          <wp:inline distT="0" distB="0" distL="0" distR="0" wp14:anchorId="6B43701D" wp14:editId="3E630443">
            <wp:extent cx="5118100" cy="4420177"/>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2091" cy="4423623"/>
                    </a:xfrm>
                    <a:prstGeom prst="rect">
                      <a:avLst/>
                    </a:prstGeom>
                  </pic:spPr>
                </pic:pic>
              </a:graphicData>
            </a:graphic>
          </wp:inline>
        </w:drawing>
      </w:r>
    </w:p>
    <w:p w14:paraId="0DCD425B" w14:textId="72EAE39D" w:rsidR="009071B3" w:rsidRDefault="009071B3" w:rsidP="009071B3">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sidR="00632F75">
        <w:rPr>
          <w:noProof/>
        </w:rPr>
        <w:t>3</w:t>
      </w:r>
      <w:r>
        <w:fldChar w:fldCharType="end"/>
      </w:r>
      <w:r>
        <w:t xml:space="preserve"> Top producing authors</w:t>
      </w:r>
    </w:p>
    <w:p w14:paraId="3F4A7EF2" w14:textId="17D8D636" w:rsidR="009071B3" w:rsidRDefault="009071B3" w:rsidP="009E6DFB">
      <w:pPr>
        <w:tabs>
          <w:tab w:val="left" w:pos="20"/>
          <w:tab w:val="left" w:pos="180"/>
        </w:tabs>
        <w:autoSpaceDE w:val="0"/>
        <w:autoSpaceDN w:val="0"/>
        <w:adjustRightInd w:val="0"/>
        <w:spacing w:line="480" w:lineRule="auto"/>
        <w:rPr>
          <w:rFonts w:ascii="Helvetica" w:hAnsi="Helvetica" w:cs="Helvetica"/>
          <w:b/>
          <w:bCs/>
          <w:color w:val="000000"/>
          <w:lang w:val="en-GB"/>
        </w:rPr>
      </w:pPr>
    </w:p>
    <w:p w14:paraId="573A3029" w14:textId="464B9D2E" w:rsidR="009071B3" w:rsidRDefault="009071B3"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b/>
          <w:bCs/>
          <w:color w:val="000000"/>
          <w:lang w:val="en-GB"/>
        </w:rPr>
        <w:tab/>
      </w:r>
      <w:r>
        <w:rPr>
          <w:rFonts w:ascii="Helvetica" w:hAnsi="Helvetica" w:cs="Helvetica"/>
          <w:b/>
          <w:bCs/>
          <w:color w:val="000000"/>
          <w:lang w:val="en-GB"/>
        </w:rPr>
        <w:tab/>
      </w:r>
      <w:r w:rsidR="009E6DFB">
        <w:rPr>
          <w:rFonts w:ascii="Helvetica" w:hAnsi="Helvetica" w:cs="Helvetica"/>
          <w:color w:val="000000"/>
          <w:lang w:val="en-GB"/>
        </w:rPr>
        <w:t xml:space="preserve">A table of the top twenty cited authors has little overlap with the top producing authors, demonstrating that the most influential authors are not publishing most frequently.  Only four authors appear in both top cited and top producing; S. Tanabe, J. Wang, Z. Wang, and WX Wang.  They are affiliated with institutions in Japan, China, and Hong Kong; and are largely researching </w:t>
      </w:r>
      <w:proofErr w:type="spellStart"/>
      <w:r w:rsidR="009E6DFB">
        <w:rPr>
          <w:rFonts w:ascii="Helvetica" w:hAnsi="Helvetica" w:cs="Helvetica"/>
          <w:color w:val="000000"/>
          <w:lang w:val="en-GB"/>
        </w:rPr>
        <w:t>micropastics</w:t>
      </w:r>
      <w:proofErr w:type="spellEnd"/>
      <w:r w:rsidR="009E6DFB">
        <w:rPr>
          <w:rFonts w:ascii="Helvetica" w:hAnsi="Helvetica" w:cs="Helvetica"/>
          <w:color w:val="000000"/>
          <w:lang w:val="en-GB"/>
        </w:rPr>
        <w:t xml:space="preserve"> and heavy metals.  </w:t>
      </w:r>
    </w:p>
    <w:p w14:paraId="2D20BFD3" w14:textId="5ACAB2D1" w:rsidR="009E6DFB" w:rsidRDefault="009E6DFB" w:rsidP="009071B3">
      <w:pPr>
        <w:autoSpaceDE w:val="0"/>
        <w:autoSpaceDN w:val="0"/>
        <w:adjustRightInd w:val="0"/>
        <w:spacing w:line="480" w:lineRule="auto"/>
        <w:ind w:firstLine="720"/>
        <w:rPr>
          <w:rFonts w:ascii="Helvetica" w:hAnsi="Helvetica" w:cs="Times New Roman"/>
          <w:lang w:val="en-US"/>
        </w:rPr>
      </w:pPr>
      <w:r>
        <w:rPr>
          <w:rFonts w:ascii="Helvetica" w:hAnsi="Helvetica" w:cs="Times New Roman"/>
          <w:lang w:val="en-US"/>
        </w:rPr>
        <w:t>I visualized relationships between the top authors using a chord diagram</w:t>
      </w:r>
      <w:r w:rsidR="00236C78">
        <w:rPr>
          <w:rFonts w:ascii="Helvetica" w:hAnsi="Helvetica" w:cs="Times New Roman"/>
          <w:lang w:val="en-US"/>
        </w:rPr>
        <w:t xml:space="preserve"> </w:t>
      </w:r>
      <w:sdt>
        <w:sdtPr>
          <w:rPr>
            <w:rFonts w:ascii="Helvetica" w:hAnsi="Helvetica" w:cs="Times New Roman"/>
            <w:lang w:val="en-US"/>
          </w:rPr>
          <w:id w:val="426781564"/>
          <w:citation/>
        </w:sdtPr>
        <w:sdtEndPr/>
        <w:sdtContent>
          <w:r w:rsidR="00236C78">
            <w:rPr>
              <w:rFonts w:ascii="Helvetica" w:hAnsi="Helvetica" w:cs="Times New Roman"/>
              <w:lang w:val="en-US"/>
            </w:rPr>
            <w:fldChar w:fldCharType="begin"/>
          </w:r>
          <w:r w:rsidR="00236C78">
            <w:rPr>
              <w:rFonts w:ascii="Helvetica" w:hAnsi="Helvetica" w:cs="Times New Roman"/>
              <w:lang w:val="en-US"/>
            </w:rPr>
            <w:instrText xml:space="preserve"> CITATION GuZ14 \l 1033 </w:instrText>
          </w:r>
          <w:r w:rsidR="00236C78">
            <w:rPr>
              <w:rFonts w:ascii="Helvetica" w:hAnsi="Helvetica" w:cs="Times New Roman"/>
              <w:lang w:val="en-US"/>
            </w:rPr>
            <w:fldChar w:fldCharType="separate"/>
          </w:r>
          <w:r w:rsidR="00236C78" w:rsidRPr="00236C78">
            <w:rPr>
              <w:rFonts w:ascii="Helvetica" w:hAnsi="Helvetica" w:cs="Times New Roman"/>
              <w:noProof/>
              <w:lang w:val="en-US"/>
            </w:rPr>
            <w:t>(Gu 2014)</w:t>
          </w:r>
          <w:r w:rsidR="00236C78">
            <w:rPr>
              <w:rFonts w:ascii="Helvetica" w:hAnsi="Helvetica" w:cs="Times New Roman"/>
              <w:lang w:val="en-US"/>
            </w:rPr>
            <w:fldChar w:fldCharType="end"/>
          </w:r>
        </w:sdtContent>
      </w:sdt>
      <w:r w:rsidR="00236C78">
        <w:rPr>
          <w:rFonts w:ascii="Helvetica" w:hAnsi="Helvetica" w:cs="Times New Roman"/>
          <w:lang w:val="en-US"/>
        </w:rPr>
        <w:t xml:space="preserve"> </w:t>
      </w:r>
      <w:r>
        <w:rPr>
          <w:rFonts w:ascii="Helvetica" w:hAnsi="Helvetica" w:cs="Times New Roman"/>
          <w:lang w:val="en-US"/>
        </w:rPr>
        <w:t xml:space="preserve">to represent the bibliographic coupling network </w:t>
      </w:r>
      <w:r w:rsidRPr="005C7BA4">
        <w:rPr>
          <w:rFonts w:ascii="Helvetica" w:hAnsi="Helvetica" w:cs="Times New Roman"/>
          <w:lang w:val="en-US"/>
        </w:rPr>
        <w:t>with a</w:t>
      </w:r>
      <w:r>
        <w:rPr>
          <w:rFonts w:ascii="Helvetica" w:hAnsi="Helvetica" w:cs="Times New Roman"/>
          <w:lang w:val="en-US"/>
        </w:rPr>
        <w:t xml:space="preserve">uthors as nodes </w:t>
      </w:r>
      <w:r w:rsidRPr="005C7BA4">
        <w:rPr>
          <w:rFonts w:ascii="Helvetica" w:hAnsi="Helvetica" w:cs="Times New Roman"/>
          <w:lang w:val="en-US"/>
        </w:rPr>
        <w:t xml:space="preserve">and shared references </w:t>
      </w:r>
      <w:r>
        <w:rPr>
          <w:rFonts w:ascii="Helvetica" w:hAnsi="Helvetica" w:cs="Times New Roman"/>
          <w:lang w:val="en-US"/>
        </w:rPr>
        <w:t>as edges.</w:t>
      </w:r>
      <w:r w:rsidRPr="005C7BA4">
        <w:rPr>
          <w:rFonts w:ascii="Helvetica" w:hAnsi="Helvetica" w:cs="Times New Roman"/>
          <w:lang w:val="en-US"/>
        </w:rPr>
        <w:t xml:space="preserve">  This can aid in identifying research structure even in very recent articles that have</w:t>
      </w:r>
      <w:r>
        <w:rPr>
          <w:rFonts w:ascii="Helvetica" w:hAnsi="Helvetica" w:cs="Times New Roman"/>
          <w:lang w:val="en-US"/>
        </w:rPr>
        <w:t xml:space="preserve"> not</w:t>
      </w:r>
      <w:r w:rsidRPr="005C7BA4">
        <w:rPr>
          <w:rFonts w:ascii="Helvetica" w:hAnsi="Helvetica" w:cs="Times New Roman"/>
          <w:lang w:val="en-US"/>
        </w:rPr>
        <w:t xml:space="preserve"> had time to be cited prolifically </w:t>
      </w:r>
      <w:sdt>
        <w:sdtPr>
          <w:rPr>
            <w:rFonts w:ascii="Helvetica" w:hAnsi="Helvetica" w:cs="Times New Roman"/>
            <w:lang w:val="en-US"/>
          </w:rPr>
          <w:id w:val="-1879850462"/>
          <w:citation/>
        </w:sdtPr>
        <w:sdtEndPr/>
        <w:sdtContent>
          <w:r w:rsidRPr="005C7BA4">
            <w:rPr>
              <w:rFonts w:ascii="Helvetica" w:hAnsi="Helvetica" w:cs="Times New Roman"/>
              <w:lang w:val="en-US"/>
            </w:rPr>
            <w:fldChar w:fldCharType="begin"/>
          </w:r>
          <w:r w:rsidRPr="005C7BA4">
            <w:rPr>
              <w:rFonts w:ascii="Helvetica" w:hAnsi="Helvetica" w:cs="Times New Roman"/>
              <w:lang w:val="en-US"/>
            </w:rPr>
            <w:instrText xml:space="preserve"> CITATION Bel131 \l 1033 </w:instrText>
          </w:r>
          <w:r w:rsidRPr="005C7BA4">
            <w:rPr>
              <w:rFonts w:ascii="Helvetica" w:hAnsi="Helvetica" w:cs="Times New Roman"/>
              <w:lang w:val="en-US"/>
            </w:rPr>
            <w:fldChar w:fldCharType="separate"/>
          </w:r>
          <w:r w:rsidR="00236C78" w:rsidRPr="00236C78">
            <w:rPr>
              <w:rFonts w:ascii="Helvetica" w:hAnsi="Helvetica" w:cs="Times New Roman"/>
              <w:noProof/>
              <w:lang w:val="en-US"/>
            </w:rPr>
            <w:t xml:space="preserve">(Belter and Seidel </w:t>
          </w:r>
          <w:r w:rsidR="00236C78" w:rsidRPr="00236C78">
            <w:rPr>
              <w:rFonts w:ascii="Helvetica" w:hAnsi="Helvetica" w:cs="Times New Roman"/>
              <w:noProof/>
              <w:lang w:val="en-US"/>
            </w:rPr>
            <w:lastRenderedPageBreak/>
            <w:t>2013)</w:t>
          </w:r>
          <w:r w:rsidRPr="005C7BA4">
            <w:rPr>
              <w:rFonts w:ascii="Helvetica" w:hAnsi="Helvetica" w:cs="Times New Roman"/>
              <w:lang w:val="en-US"/>
            </w:rPr>
            <w:fldChar w:fldCharType="end"/>
          </w:r>
        </w:sdtContent>
      </w:sdt>
      <w:r>
        <w:rPr>
          <w:rFonts w:ascii="Helvetica" w:hAnsi="Helvetica" w:cs="Times New Roman"/>
          <w:lang w:val="en-US"/>
        </w:rPr>
        <w:t>.  In this analysis we see that the citation structure of the literature as a whole i</w:t>
      </w:r>
      <w:r w:rsidR="009071B3">
        <w:rPr>
          <w:rFonts w:ascii="Helvetica" w:hAnsi="Helvetica" w:cs="Times New Roman"/>
          <w:lang w:val="en-US"/>
        </w:rPr>
        <w:t xml:space="preserve">s </w:t>
      </w:r>
      <w:r>
        <w:rPr>
          <w:rFonts w:ascii="Helvetica" w:hAnsi="Helvetica" w:cs="Times New Roman"/>
          <w:lang w:val="en-US"/>
        </w:rPr>
        <w:t>quite equally spread, with the top authors all referencing similar material.</w:t>
      </w:r>
    </w:p>
    <w:p w14:paraId="06BBD305" w14:textId="77777777" w:rsidR="00632F75" w:rsidRDefault="009071B3" w:rsidP="00632F75">
      <w:pPr>
        <w:keepNext/>
        <w:autoSpaceDE w:val="0"/>
        <w:autoSpaceDN w:val="0"/>
        <w:adjustRightInd w:val="0"/>
        <w:spacing w:line="480" w:lineRule="auto"/>
      </w:pPr>
      <w:r>
        <w:rPr>
          <w:rFonts w:ascii="Helvetica" w:hAnsi="Helvetica" w:cs="Helvetica"/>
          <w:b/>
          <w:bCs/>
          <w:noProof/>
          <w:color w:val="000000"/>
          <w:lang w:val="en-GB"/>
        </w:rPr>
        <w:drawing>
          <wp:inline distT="0" distB="0" distL="0" distR="0" wp14:anchorId="6A3C64B9" wp14:editId="462A9404">
            <wp:extent cx="5410200" cy="3760147"/>
            <wp:effectExtent l="0" t="0" r="0" b="0"/>
            <wp:docPr id="6" name="Picture 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e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7652" cy="3779227"/>
                    </a:xfrm>
                    <a:prstGeom prst="rect">
                      <a:avLst/>
                    </a:prstGeom>
                  </pic:spPr>
                </pic:pic>
              </a:graphicData>
            </a:graphic>
          </wp:inline>
        </w:drawing>
      </w:r>
    </w:p>
    <w:p w14:paraId="784D40DC" w14:textId="388A0A5C" w:rsidR="009071B3" w:rsidRDefault="00632F75" w:rsidP="00632F75">
      <w:pPr>
        <w:pStyle w:val="Caption"/>
        <w:rPr>
          <w:rFonts w:ascii="Helvetica" w:hAnsi="Helvetica" w:cs="Helvetica"/>
          <w:b/>
          <w:bCs/>
          <w:color w:val="000000"/>
          <w:lang w:val="en-GB"/>
        </w:rPr>
      </w:pPr>
      <w:r>
        <w:t xml:space="preserve">Figure </w:t>
      </w:r>
      <w:r>
        <w:fldChar w:fldCharType="begin"/>
      </w:r>
      <w:r>
        <w:instrText xml:space="preserve"> SEQ Figure \* ARABIC </w:instrText>
      </w:r>
      <w:r>
        <w:fldChar w:fldCharType="separate"/>
      </w:r>
      <w:r>
        <w:rPr>
          <w:noProof/>
        </w:rPr>
        <w:t>4</w:t>
      </w:r>
      <w:r>
        <w:fldChar w:fldCharType="end"/>
      </w:r>
      <w:r>
        <w:t xml:space="preserve"> Author's bibliographic coupling</w:t>
      </w:r>
    </w:p>
    <w:p w14:paraId="2C18F8C4" w14:textId="77A7B810" w:rsidR="009E6DFB" w:rsidRPr="00AA2CD0" w:rsidRDefault="009E6DFB" w:rsidP="009E6DFB">
      <w:pPr>
        <w:autoSpaceDE w:val="0"/>
        <w:autoSpaceDN w:val="0"/>
        <w:adjustRightInd w:val="0"/>
        <w:spacing w:line="480" w:lineRule="auto"/>
        <w:rPr>
          <w:rFonts w:ascii="Helvetica" w:hAnsi="Helvetica" w:cs="Helvetica"/>
          <w:i/>
          <w:iCs/>
          <w:color w:val="000000"/>
          <w:lang w:val="en-GB"/>
        </w:rPr>
      </w:pPr>
      <w:r w:rsidRPr="00AA2CD0">
        <w:rPr>
          <w:rFonts w:ascii="Helvetica" w:hAnsi="Helvetica" w:cs="Helvetica"/>
          <w:i/>
          <w:iCs/>
          <w:color w:val="000000"/>
          <w:lang w:val="en-GB"/>
        </w:rPr>
        <w:t>Geography</w:t>
      </w:r>
    </w:p>
    <w:p w14:paraId="550C2EB9" w14:textId="77777777" w:rsidR="009E6DFB" w:rsidRPr="00AC0925" w:rsidRDefault="009E6DFB" w:rsidP="009E6DFB">
      <w:pPr>
        <w:keepNext/>
        <w:tabs>
          <w:tab w:val="left" w:pos="20"/>
          <w:tab w:val="left" w:pos="180"/>
        </w:tabs>
        <w:autoSpaceDE w:val="0"/>
        <w:autoSpaceDN w:val="0"/>
        <w:adjustRightInd w:val="0"/>
        <w:spacing w:line="480" w:lineRule="auto"/>
        <w:rPr>
          <w:rFonts w:ascii="Helvetica" w:hAnsi="Helvetica" w:cs="Helvetica"/>
          <w:color w:val="000000"/>
        </w:rPr>
      </w:pPr>
      <w:r>
        <w:rPr>
          <w:rFonts w:ascii="Helvetica" w:hAnsi="Helvetica" w:cs="Helvetica"/>
          <w:color w:val="000000"/>
          <w:lang w:val="en-US"/>
        </w:rPr>
        <w:t xml:space="preserve">I used </w:t>
      </w:r>
      <w:proofErr w:type="spellStart"/>
      <w:r>
        <w:rPr>
          <w:rFonts w:ascii="Helvetica" w:hAnsi="Helvetica" w:cs="Helvetica"/>
          <w:i/>
          <w:iCs/>
          <w:color w:val="000000"/>
          <w:lang w:val="en-US"/>
        </w:rPr>
        <w:t>bibliometrix</w:t>
      </w:r>
      <w:proofErr w:type="spellEnd"/>
      <w:r>
        <w:rPr>
          <w:rFonts w:ascii="Helvetica" w:hAnsi="Helvetica" w:cs="Helvetica"/>
          <w:i/>
          <w:iCs/>
          <w:color w:val="000000"/>
          <w:lang w:val="en-US"/>
        </w:rPr>
        <w:t xml:space="preserve"> </w:t>
      </w:r>
      <w:r>
        <w:rPr>
          <w:rFonts w:ascii="Helvetica" w:hAnsi="Helvetica" w:cs="Helvetica"/>
          <w:color w:val="000000"/>
          <w:lang w:val="en-US"/>
        </w:rPr>
        <w:t xml:space="preserve">package in R to extract the author addresses in order to map their affiliation.  I then used </w:t>
      </w:r>
      <w:proofErr w:type="spellStart"/>
      <w:r>
        <w:rPr>
          <w:rFonts w:ascii="Helvetica" w:hAnsi="Helvetica" w:cs="Helvetica"/>
          <w:i/>
          <w:iCs/>
          <w:color w:val="000000"/>
          <w:lang w:val="en-US"/>
        </w:rPr>
        <w:t>tmap</w:t>
      </w:r>
      <w:proofErr w:type="spellEnd"/>
      <w:r>
        <w:rPr>
          <w:rFonts w:ascii="Helvetica" w:hAnsi="Helvetica" w:cs="Helvetica"/>
          <w:i/>
          <w:iCs/>
          <w:color w:val="000000"/>
          <w:lang w:val="en-US"/>
        </w:rPr>
        <w:t xml:space="preserve"> </w:t>
      </w:r>
      <w:r>
        <w:rPr>
          <w:rFonts w:ascii="Helvetica" w:hAnsi="Helvetica" w:cs="Helvetica"/>
          <w:color w:val="000000"/>
          <w:lang w:val="en-US"/>
        </w:rPr>
        <w:t xml:space="preserve">package in R to reveal the spatial trends in marine pollution publishing.  The research is widespread, with </w:t>
      </w:r>
      <w:r w:rsidRPr="00AC0925">
        <w:rPr>
          <w:rFonts w:ascii="Helvetica" w:hAnsi="Helvetica" w:cs="Helvetica"/>
          <w:color w:val="000000"/>
          <w:lang w:val="en-US"/>
        </w:rPr>
        <w:t xml:space="preserve">102 countries </w:t>
      </w:r>
      <w:r>
        <w:rPr>
          <w:rFonts w:ascii="Helvetica" w:hAnsi="Helvetica" w:cs="Helvetica"/>
          <w:color w:val="000000"/>
          <w:lang w:val="en-US"/>
        </w:rPr>
        <w:t xml:space="preserve">total </w:t>
      </w:r>
      <w:r w:rsidRPr="00AC0925">
        <w:rPr>
          <w:rFonts w:ascii="Helvetica" w:hAnsi="Helvetica" w:cs="Helvetica"/>
          <w:color w:val="000000"/>
          <w:lang w:val="en-US"/>
        </w:rPr>
        <w:t xml:space="preserve">whose institutions have published about marine pollution.  Of those, more than 50% are made up of the top 7 so it is also quite clustered.  The US and China are key players and </w:t>
      </w:r>
      <w:r>
        <w:rPr>
          <w:rFonts w:ascii="Helvetica" w:hAnsi="Helvetica" w:cs="Helvetica"/>
          <w:color w:val="000000"/>
          <w:lang w:val="en-US"/>
        </w:rPr>
        <w:t>completing</w:t>
      </w:r>
      <w:r w:rsidRPr="00AC0925">
        <w:rPr>
          <w:rFonts w:ascii="Helvetica" w:hAnsi="Helvetica" w:cs="Helvetica"/>
          <w:color w:val="000000"/>
          <w:lang w:val="en-US"/>
        </w:rPr>
        <w:t xml:space="preserve"> the top</w:t>
      </w:r>
      <w:r>
        <w:rPr>
          <w:rFonts w:ascii="Helvetica" w:hAnsi="Helvetica" w:cs="Helvetica"/>
          <w:color w:val="000000"/>
          <w:lang w:val="en-US"/>
        </w:rPr>
        <w:t xml:space="preserve"> 50% </w:t>
      </w:r>
      <w:r w:rsidRPr="00AC0925">
        <w:rPr>
          <w:rFonts w:ascii="Helvetica" w:hAnsi="Helvetica" w:cs="Helvetica"/>
          <w:color w:val="000000"/>
          <w:lang w:val="en-US"/>
        </w:rPr>
        <w:t>are Italy, Spain, the UK, Canada, and Australia.</w:t>
      </w:r>
    </w:p>
    <w:p w14:paraId="4F695FE6" w14:textId="7FE1AAF2" w:rsidR="009E6DFB" w:rsidRDefault="009E6DFB" w:rsidP="009E6DFB">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Other notable</w:t>
      </w:r>
      <w:r w:rsidRPr="006E3F4F">
        <w:rPr>
          <w:rFonts w:ascii="Helvetica" w:hAnsi="Helvetica" w:cs="Helvetica"/>
          <w:color w:val="000000"/>
          <w:lang w:val="en-GB"/>
        </w:rPr>
        <w:t xml:space="preserve"> countries </w:t>
      </w:r>
      <w:r>
        <w:rPr>
          <w:rFonts w:ascii="Helvetica" w:hAnsi="Helvetica" w:cs="Helvetica"/>
          <w:color w:val="000000"/>
          <w:lang w:val="en-GB"/>
        </w:rPr>
        <w:t>are</w:t>
      </w:r>
      <w:r w:rsidRPr="006E3F4F">
        <w:rPr>
          <w:rFonts w:ascii="Helvetica" w:hAnsi="Helvetica" w:cs="Helvetica"/>
          <w:color w:val="000000"/>
          <w:lang w:val="en-GB"/>
        </w:rPr>
        <w:t xml:space="preserve"> Japan, Brazil, and France. </w:t>
      </w:r>
      <w:r>
        <w:rPr>
          <w:rFonts w:ascii="Helvetica" w:hAnsi="Helvetica" w:cs="Helvetica"/>
          <w:color w:val="000000"/>
          <w:lang w:val="en-GB"/>
        </w:rPr>
        <w:t>The research institutions are based predominantly in the northern hemisphere and in developed nations.</w:t>
      </w:r>
    </w:p>
    <w:p w14:paraId="28D07C0B" w14:textId="77777777" w:rsidR="00632F75" w:rsidRDefault="00632F75" w:rsidP="00632F75">
      <w:pPr>
        <w:keepNext/>
        <w:tabs>
          <w:tab w:val="left" w:pos="20"/>
          <w:tab w:val="left" w:pos="180"/>
        </w:tabs>
        <w:autoSpaceDE w:val="0"/>
        <w:autoSpaceDN w:val="0"/>
        <w:adjustRightInd w:val="0"/>
        <w:spacing w:line="480" w:lineRule="auto"/>
      </w:pPr>
      <w:r>
        <w:rPr>
          <w:rFonts w:ascii="Helvetica" w:hAnsi="Helvetica" w:cs="Helvetica"/>
          <w:noProof/>
          <w:color w:val="000000"/>
          <w:lang w:val="en-GB"/>
        </w:rPr>
        <w:lastRenderedPageBreak/>
        <w:drawing>
          <wp:inline distT="0" distB="0" distL="0" distR="0" wp14:anchorId="5D459E95" wp14:editId="1E4CE398">
            <wp:extent cx="5727700" cy="2917825"/>
            <wp:effectExtent l="0" t="0" r="0" b="317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917825"/>
                    </a:xfrm>
                    <a:prstGeom prst="rect">
                      <a:avLst/>
                    </a:prstGeom>
                  </pic:spPr>
                </pic:pic>
              </a:graphicData>
            </a:graphic>
          </wp:inline>
        </w:drawing>
      </w:r>
    </w:p>
    <w:p w14:paraId="0F67FC74" w14:textId="4E378569" w:rsidR="00632F75" w:rsidRDefault="00632F75" w:rsidP="00632F75">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Pr>
          <w:noProof/>
        </w:rPr>
        <w:t>5</w:t>
      </w:r>
      <w:r>
        <w:fldChar w:fldCharType="end"/>
      </w:r>
      <w:r>
        <w:t xml:space="preserve"> Researcher affiliations</w:t>
      </w:r>
    </w:p>
    <w:p w14:paraId="0844EBF4" w14:textId="77777777" w:rsidR="009E6DFB" w:rsidRPr="00AA2CD0" w:rsidRDefault="009E6DFB" w:rsidP="009E6DFB">
      <w:pPr>
        <w:autoSpaceDE w:val="0"/>
        <w:autoSpaceDN w:val="0"/>
        <w:adjustRightInd w:val="0"/>
        <w:spacing w:line="480" w:lineRule="auto"/>
        <w:rPr>
          <w:rFonts w:ascii="Helvetica" w:hAnsi="Helvetica" w:cs="Helvetica"/>
          <w:i/>
          <w:iCs/>
          <w:color w:val="000000"/>
          <w:lang w:val="en-GB"/>
        </w:rPr>
      </w:pPr>
      <w:r w:rsidRPr="00AA2CD0">
        <w:rPr>
          <w:rFonts w:ascii="Helvetica" w:hAnsi="Helvetica" w:cs="Helvetica"/>
          <w:i/>
          <w:iCs/>
          <w:color w:val="000000"/>
          <w:lang w:val="en-GB"/>
        </w:rPr>
        <w:t>Intra and International Collaborations</w:t>
      </w:r>
    </w:p>
    <w:p w14:paraId="571C96AD" w14:textId="5BE5C309" w:rsidR="009E6DFB" w:rsidRDefault="009E6DFB" w:rsidP="009E6DFB">
      <w:pPr>
        <w:keepNext/>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I used </w:t>
      </w:r>
      <w:proofErr w:type="spellStart"/>
      <w:r>
        <w:rPr>
          <w:rFonts w:ascii="Helvetica" w:hAnsi="Helvetica" w:cs="Helvetica"/>
          <w:i/>
          <w:iCs/>
          <w:color w:val="000000"/>
          <w:lang w:val="en-GB"/>
        </w:rPr>
        <w:t>igraph</w:t>
      </w:r>
      <w:proofErr w:type="spellEnd"/>
      <w:r>
        <w:rPr>
          <w:rFonts w:ascii="Helvetica" w:hAnsi="Helvetica" w:cs="Helvetica"/>
          <w:i/>
          <w:iCs/>
          <w:color w:val="000000"/>
          <w:lang w:val="en-GB"/>
        </w:rPr>
        <w:t xml:space="preserve"> </w:t>
      </w:r>
      <w:r>
        <w:rPr>
          <w:rFonts w:ascii="Helvetica" w:hAnsi="Helvetica" w:cs="Helvetica"/>
          <w:color w:val="000000"/>
          <w:lang w:val="en-GB"/>
        </w:rPr>
        <w:t xml:space="preserve">to create a network plot of the top 75 research institutions </w:t>
      </w:r>
      <w:r w:rsidRPr="000E3A6E">
        <w:rPr>
          <w:rFonts w:ascii="Helvetica" w:hAnsi="Helvetica" w:cs="Helvetica"/>
          <w:color w:val="000000"/>
          <w:lang w:val="en-GB"/>
        </w:rPr>
        <w:t>and 747 edges</w:t>
      </w:r>
      <w:r>
        <w:rPr>
          <w:rFonts w:ascii="Helvetica" w:hAnsi="Helvetica" w:cs="Helvetica"/>
          <w:color w:val="000000"/>
          <w:lang w:val="en-GB"/>
        </w:rPr>
        <w:t xml:space="preserve"> of collaboration between them</w:t>
      </w:r>
      <w:r w:rsidRPr="000E3A6E">
        <w:rPr>
          <w:rFonts w:ascii="Helvetica" w:hAnsi="Helvetica" w:cs="Helvetica"/>
          <w:color w:val="000000"/>
          <w:lang w:val="en-GB"/>
        </w:rPr>
        <w:t xml:space="preserve">. </w:t>
      </w:r>
      <w:r>
        <w:rPr>
          <w:rFonts w:ascii="Helvetica" w:hAnsi="Helvetica" w:cs="Helvetica"/>
          <w:color w:val="000000"/>
          <w:lang w:val="en-GB"/>
        </w:rPr>
        <w:t xml:space="preserve">I used </w:t>
      </w:r>
      <w:proofErr w:type="spellStart"/>
      <w:r w:rsidRPr="000E3A6E">
        <w:rPr>
          <w:rFonts w:ascii="Helvetica" w:hAnsi="Helvetica" w:cs="Helvetica"/>
          <w:color w:val="000000"/>
          <w:lang w:val="en-GB"/>
        </w:rPr>
        <w:t>Fruchterman-Reingold</w:t>
      </w:r>
      <w:proofErr w:type="spellEnd"/>
      <w:r w:rsidRPr="000E3A6E">
        <w:rPr>
          <w:rFonts w:ascii="Helvetica" w:hAnsi="Helvetica" w:cs="Helvetica"/>
          <w:color w:val="000000"/>
          <w:lang w:val="en-GB"/>
        </w:rPr>
        <w:t xml:space="preserve"> layout </w:t>
      </w:r>
      <w:r>
        <w:rPr>
          <w:rFonts w:ascii="Helvetica" w:hAnsi="Helvetica" w:cs="Helvetica"/>
          <w:color w:val="000000"/>
          <w:lang w:val="en-GB"/>
        </w:rPr>
        <w:t>as a means to display the collaboration groupings as it effectively distributes vertices based on collaboration edge link (</w:t>
      </w:r>
      <w:proofErr w:type="spellStart"/>
      <w:r>
        <w:rPr>
          <w:rFonts w:ascii="Helvetica" w:hAnsi="Helvetica" w:cs="Helvetica"/>
          <w:color w:val="000000"/>
          <w:lang w:val="en-GB"/>
        </w:rPr>
        <w:t>Fruchterman</w:t>
      </w:r>
      <w:proofErr w:type="spellEnd"/>
      <w:r>
        <w:rPr>
          <w:rFonts w:ascii="Helvetica" w:hAnsi="Helvetica" w:cs="Helvetica"/>
          <w:color w:val="000000"/>
          <w:lang w:val="en-GB"/>
        </w:rPr>
        <w:t xml:space="preserve"> &amp; </w:t>
      </w:r>
      <w:proofErr w:type="spellStart"/>
      <w:r>
        <w:rPr>
          <w:rFonts w:ascii="Helvetica" w:hAnsi="Helvetica" w:cs="Helvetica"/>
          <w:color w:val="000000"/>
          <w:lang w:val="en-GB"/>
        </w:rPr>
        <w:t>Reingold</w:t>
      </w:r>
      <w:proofErr w:type="spellEnd"/>
      <w:r>
        <w:rPr>
          <w:rFonts w:ascii="Helvetica" w:hAnsi="Helvetica" w:cs="Helvetica"/>
          <w:color w:val="000000"/>
          <w:lang w:val="en-GB"/>
        </w:rPr>
        <w:t xml:space="preserve"> 1991).</w:t>
      </w:r>
      <w:r>
        <w:rPr>
          <w:rFonts w:ascii="Helvetica" w:hAnsi="Helvetica" w:cs="Helvetica"/>
          <w:color w:val="000000"/>
        </w:rPr>
        <w:t xml:space="preserve">  </w:t>
      </w:r>
      <w:r w:rsidRPr="00365C45">
        <w:rPr>
          <w:rFonts w:ascii="Helvetica" w:hAnsi="Helvetica" w:cs="Helvetica"/>
          <w:color w:val="000000"/>
          <w:lang w:val="en-GB"/>
        </w:rPr>
        <w:t>Chin</w:t>
      </w:r>
      <w:r>
        <w:rPr>
          <w:rFonts w:ascii="Helvetica" w:hAnsi="Helvetica" w:cs="Helvetica"/>
          <w:color w:val="000000"/>
          <w:lang w:val="en-GB"/>
        </w:rPr>
        <w:t>ese institutions are</w:t>
      </w:r>
      <w:r w:rsidRPr="00365C45">
        <w:rPr>
          <w:rFonts w:ascii="Helvetica" w:hAnsi="Helvetica" w:cs="Helvetica"/>
          <w:color w:val="000000"/>
          <w:lang w:val="en-GB"/>
        </w:rPr>
        <w:t xml:space="preserve"> tightly clustered intra-nationally</w:t>
      </w:r>
      <w:r>
        <w:rPr>
          <w:rFonts w:ascii="Helvetica" w:hAnsi="Helvetica" w:cs="Helvetica"/>
          <w:color w:val="000000"/>
          <w:lang w:val="en-GB"/>
        </w:rPr>
        <w:t xml:space="preserve">.  Other Asian nations collaborate internationally, dominated by </w:t>
      </w:r>
      <w:r w:rsidRPr="00365C45">
        <w:rPr>
          <w:rFonts w:ascii="Helvetica" w:hAnsi="Helvetica" w:cs="Helvetica"/>
          <w:color w:val="000000"/>
          <w:lang w:val="en-GB"/>
        </w:rPr>
        <w:t>Japan</w:t>
      </w:r>
      <w:r>
        <w:rPr>
          <w:rFonts w:ascii="Helvetica" w:hAnsi="Helvetica" w:cs="Helvetica"/>
          <w:color w:val="000000"/>
          <w:lang w:val="en-GB"/>
        </w:rPr>
        <w:t>,</w:t>
      </w:r>
      <w:r w:rsidRPr="00365C45">
        <w:rPr>
          <w:rFonts w:ascii="Helvetica" w:hAnsi="Helvetica" w:cs="Helvetica"/>
          <w:color w:val="000000"/>
          <w:lang w:val="en-GB"/>
        </w:rPr>
        <w:t xml:space="preserve"> Hong Kong, Korea, and India. Portugal </w:t>
      </w:r>
      <w:r>
        <w:rPr>
          <w:rFonts w:ascii="Helvetica" w:hAnsi="Helvetica" w:cs="Helvetica"/>
          <w:color w:val="000000"/>
          <w:lang w:val="en-GB"/>
        </w:rPr>
        <w:t xml:space="preserve">collaborates intra-nationally </w:t>
      </w:r>
      <w:r w:rsidRPr="00365C45">
        <w:rPr>
          <w:rFonts w:ascii="Helvetica" w:hAnsi="Helvetica" w:cs="Helvetica"/>
          <w:color w:val="000000"/>
          <w:lang w:val="en-GB"/>
        </w:rPr>
        <w:t>with</w:t>
      </w:r>
      <w:r>
        <w:rPr>
          <w:rFonts w:ascii="Helvetica" w:hAnsi="Helvetica" w:cs="Helvetica"/>
          <w:color w:val="000000"/>
          <w:lang w:val="en-GB"/>
        </w:rPr>
        <w:t xml:space="preserve"> strong ties between three institutions</w:t>
      </w:r>
      <w:r w:rsidRPr="00365C45">
        <w:rPr>
          <w:rFonts w:ascii="Helvetica" w:hAnsi="Helvetica" w:cs="Helvetica"/>
          <w:color w:val="000000"/>
          <w:lang w:val="en-GB"/>
        </w:rPr>
        <w:t>.</w:t>
      </w:r>
      <w:r>
        <w:rPr>
          <w:rFonts w:ascii="Helvetica" w:hAnsi="Helvetica" w:cs="Helvetica"/>
          <w:color w:val="000000"/>
          <w:lang w:val="en-GB"/>
        </w:rPr>
        <w:t xml:space="preserve">  The </w:t>
      </w:r>
      <w:r w:rsidRPr="00365C45">
        <w:rPr>
          <w:rFonts w:ascii="Helvetica" w:hAnsi="Helvetica" w:cs="Helvetica"/>
          <w:color w:val="000000"/>
          <w:lang w:val="en-GB"/>
        </w:rPr>
        <w:t>UK is loosely tied with continental Europe</w:t>
      </w:r>
      <w:r>
        <w:rPr>
          <w:rFonts w:ascii="Helvetica" w:hAnsi="Helvetica" w:cs="Helvetica"/>
          <w:color w:val="000000"/>
          <w:lang w:val="en-GB"/>
        </w:rPr>
        <w:t xml:space="preserve"> </w:t>
      </w:r>
      <w:r w:rsidRPr="00365C45">
        <w:rPr>
          <w:rFonts w:ascii="Helvetica" w:hAnsi="Helvetica" w:cs="Helvetica"/>
          <w:color w:val="000000"/>
          <w:lang w:val="en-GB"/>
        </w:rPr>
        <w:t>but collaborating primarily intra-nationally</w:t>
      </w:r>
      <w:r>
        <w:rPr>
          <w:rFonts w:ascii="Helvetica" w:hAnsi="Helvetica" w:cs="Helvetica"/>
          <w:color w:val="000000"/>
          <w:lang w:val="en-GB"/>
        </w:rPr>
        <w:t xml:space="preserve"> while other European nations collaborate primarily internationally.  </w:t>
      </w:r>
      <w:r w:rsidRPr="00365C45">
        <w:rPr>
          <w:rFonts w:ascii="Helvetica" w:hAnsi="Helvetica" w:cs="Helvetica"/>
          <w:color w:val="000000"/>
          <w:lang w:val="en-GB"/>
        </w:rPr>
        <w:t xml:space="preserve">Canadian universities are clustered intra-nationally but also have ties with Arctic specific institutions internationally. Brazil is grouped loosely with USA rather than with other southern </w:t>
      </w:r>
      <w:r w:rsidRPr="00365C45">
        <w:rPr>
          <w:rFonts w:ascii="Helvetica" w:hAnsi="Helvetica" w:cs="Helvetica"/>
          <w:color w:val="000000"/>
          <w:lang w:val="en-GB"/>
        </w:rPr>
        <w:lastRenderedPageBreak/>
        <w:t>hemisphere institutions.  Australia</w:t>
      </w:r>
      <w:r>
        <w:rPr>
          <w:rFonts w:ascii="Helvetica" w:hAnsi="Helvetica" w:cs="Helvetica"/>
          <w:color w:val="000000"/>
          <w:lang w:val="en-GB"/>
        </w:rPr>
        <w:t>n</w:t>
      </w:r>
      <w:r w:rsidRPr="00365C45">
        <w:rPr>
          <w:rFonts w:ascii="Helvetica" w:hAnsi="Helvetica" w:cs="Helvetica"/>
          <w:color w:val="000000"/>
          <w:lang w:val="en-GB"/>
        </w:rPr>
        <w:t xml:space="preserve"> </w:t>
      </w:r>
      <w:r>
        <w:rPr>
          <w:rFonts w:ascii="Helvetica" w:hAnsi="Helvetica" w:cs="Helvetica"/>
          <w:color w:val="000000"/>
          <w:lang w:val="en-GB"/>
        </w:rPr>
        <w:t>u</w:t>
      </w:r>
      <w:r w:rsidRPr="00365C45">
        <w:rPr>
          <w:rFonts w:ascii="Helvetica" w:hAnsi="Helvetica" w:cs="Helvetica"/>
          <w:color w:val="000000"/>
          <w:lang w:val="en-GB"/>
        </w:rPr>
        <w:t xml:space="preserve">niversities are </w:t>
      </w:r>
      <w:r>
        <w:rPr>
          <w:rFonts w:ascii="Helvetica" w:hAnsi="Helvetica" w:cs="Helvetica"/>
          <w:color w:val="000000"/>
          <w:lang w:val="en-GB"/>
        </w:rPr>
        <w:t>spread between clusters based in the UK, USA, and Canada.</w:t>
      </w:r>
      <w:r w:rsidRPr="00365C45">
        <w:rPr>
          <w:rFonts w:ascii="Helvetica" w:hAnsi="Helvetica" w:cs="Helvetica"/>
          <w:color w:val="000000"/>
          <w:lang w:val="en-GB"/>
        </w:rPr>
        <w:t xml:space="preserve"> </w:t>
      </w:r>
    </w:p>
    <w:p w14:paraId="05E6C241" w14:textId="77777777" w:rsidR="00632F75" w:rsidRDefault="00632F75" w:rsidP="00632F75">
      <w:pPr>
        <w:keepNext/>
        <w:tabs>
          <w:tab w:val="left" w:pos="20"/>
          <w:tab w:val="left" w:pos="180"/>
        </w:tabs>
        <w:autoSpaceDE w:val="0"/>
        <w:autoSpaceDN w:val="0"/>
        <w:adjustRightInd w:val="0"/>
        <w:spacing w:line="480" w:lineRule="auto"/>
      </w:pPr>
      <w:r>
        <w:rPr>
          <w:rFonts w:ascii="Helvetica" w:hAnsi="Helvetica" w:cs="Helvetica"/>
          <w:noProof/>
          <w:color w:val="000000"/>
          <w:lang w:val="en-GB"/>
        </w:rPr>
        <w:drawing>
          <wp:inline distT="0" distB="0" distL="0" distR="0" wp14:anchorId="2BB1EC65" wp14:editId="08B4BEA5">
            <wp:extent cx="5727700" cy="25184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rotWithShape="1">
                    <a:blip r:embed="rId12">
                      <a:extLst>
                        <a:ext uri="{28A0092B-C50C-407E-A947-70E740481C1C}">
                          <a14:useLocalDpi xmlns:a14="http://schemas.microsoft.com/office/drawing/2010/main" val="0"/>
                        </a:ext>
                      </a:extLst>
                    </a:blip>
                    <a:srcRect t="15002"/>
                    <a:stretch/>
                  </pic:blipFill>
                  <pic:spPr bwMode="auto">
                    <a:xfrm>
                      <a:off x="0" y="0"/>
                      <a:ext cx="5727700" cy="2518410"/>
                    </a:xfrm>
                    <a:prstGeom prst="rect">
                      <a:avLst/>
                    </a:prstGeom>
                    <a:ln>
                      <a:noFill/>
                    </a:ln>
                    <a:extLst>
                      <a:ext uri="{53640926-AAD7-44D8-BBD7-CCE9431645EC}">
                        <a14:shadowObscured xmlns:a14="http://schemas.microsoft.com/office/drawing/2010/main"/>
                      </a:ext>
                    </a:extLst>
                  </pic:spPr>
                </pic:pic>
              </a:graphicData>
            </a:graphic>
          </wp:inline>
        </w:drawing>
      </w:r>
    </w:p>
    <w:p w14:paraId="18781101" w14:textId="02858710" w:rsidR="00632F75" w:rsidRDefault="00632F75" w:rsidP="00632F75">
      <w:pPr>
        <w:pStyle w:val="Caption"/>
        <w:rPr>
          <w:rFonts w:ascii="Helvetica" w:hAnsi="Helvetica" w:cs="Helvetica"/>
          <w:color w:val="000000"/>
          <w:lang w:val="en-GB"/>
        </w:rPr>
      </w:pPr>
      <w:r>
        <w:t xml:space="preserve">Figure </w:t>
      </w:r>
      <w:r>
        <w:fldChar w:fldCharType="begin"/>
      </w:r>
      <w:r>
        <w:instrText xml:space="preserve"> SEQ Figure \* ARABIC </w:instrText>
      </w:r>
      <w:r>
        <w:fldChar w:fldCharType="separate"/>
      </w:r>
      <w:r>
        <w:rPr>
          <w:noProof/>
        </w:rPr>
        <w:t>6</w:t>
      </w:r>
      <w:r>
        <w:fldChar w:fldCharType="end"/>
      </w:r>
      <w:r>
        <w:t xml:space="preserve"> Intra and International Collaborations</w:t>
      </w:r>
    </w:p>
    <w:p w14:paraId="5860CF02" w14:textId="77777777" w:rsidR="00632F75" w:rsidRDefault="00632F75" w:rsidP="00632F75">
      <w:pPr>
        <w:keepNext/>
        <w:tabs>
          <w:tab w:val="left" w:pos="20"/>
          <w:tab w:val="left" w:pos="180"/>
        </w:tabs>
        <w:autoSpaceDE w:val="0"/>
        <w:autoSpaceDN w:val="0"/>
        <w:adjustRightInd w:val="0"/>
        <w:spacing w:line="480" w:lineRule="auto"/>
        <w:jc w:val="center"/>
      </w:pPr>
      <w:r>
        <w:rPr>
          <w:rFonts w:ascii="Helvetica" w:hAnsi="Helvetica" w:cs="Helvetica"/>
          <w:b/>
          <w:bCs/>
          <w:noProof/>
          <w:color w:val="000000"/>
          <w:lang w:val="en-GB"/>
        </w:rPr>
        <w:drawing>
          <wp:inline distT="0" distB="0" distL="0" distR="0" wp14:anchorId="1F57AC51" wp14:editId="0CC250AD">
            <wp:extent cx="5727700" cy="288607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rotWithShape="1">
                    <a:blip r:embed="rId13">
                      <a:extLst>
                        <a:ext uri="{28A0092B-C50C-407E-A947-70E740481C1C}">
                          <a14:useLocalDpi xmlns:a14="http://schemas.microsoft.com/office/drawing/2010/main" val="0"/>
                        </a:ext>
                      </a:extLst>
                    </a:blip>
                    <a:srcRect t="6960"/>
                    <a:stretch/>
                  </pic:blipFill>
                  <pic:spPr bwMode="auto">
                    <a:xfrm>
                      <a:off x="0" y="0"/>
                      <a:ext cx="5727700" cy="2886075"/>
                    </a:xfrm>
                    <a:prstGeom prst="rect">
                      <a:avLst/>
                    </a:prstGeom>
                    <a:ln>
                      <a:noFill/>
                    </a:ln>
                    <a:extLst>
                      <a:ext uri="{53640926-AAD7-44D8-BBD7-CCE9431645EC}">
                        <a14:shadowObscured xmlns:a14="http://schemas.microsoft.com/office/drawing/2010/main"/>
                      </a:ext>
                    </a:extLst>
                  </pic:spPr>
                </pic:pic>
              </a:graphicData>
            </a:graphic>
          </wp:inline>
        </w:drawing>
      </w:r>
    </w:p>
    <w:p w14:paraId="3A6936F8" w14:textId="038F1826" w:rsidR="00632F75" w:rsidRDefault="00632F75" w:rsidP="00632F75">
      <w:pPr>
        <w:pStyle w:val="Caption"/>
        <w:jc w:val="center"/>
        <w:rPr>
          <w:rFonts w:ascii="Helvetica" w:hAnsi="Helvetica" w:cs="Helvetica"/>
          <w:b/>
          <w:bCs/>
          <w:color w:val="000000"/>
          <w:lang w:val="en-GB"/>
        </w:rPr>
      </w:pPr>
      <w:r>
        <w:t xml:space="preserve">Figure </w:t>
      </w:r>
      <w:r>
        <w:fldChar w:fldCharType="begin"/>
      </w:r>
      <w:r>
        <w:instrText xml:space="preserve"> SEQ Figure \* ARABIC </w:instrText>
      </w:r>
      <w:r>
        <w:fldChar w:fldCharType="separate"/>
      </w:r>
      <w:r>
        <w:rPr>
          <w:noProof/>
        </w:rPr>
        <w:t>7</w:t>
      </w:r>
      <w:r>
        <w:fldChar w:fldCharType="end"/>
      </w:r>
      <w:r>
        <w:t xml:space="preserve"> Institutions and their Collaborators</w:t>
      </w:r>
    </w:p>
    <w:p w14:paraId="1F69D99B" w14:textId="77777777" w:rsidR="009E6DFB" w:rsidRPr="000E3A6E" w:rsidRDefault="009E6DFB" w:rsidP="009E6DFB">
      <w:pPr>
        <w:autoSpaceDE w:val="0"/>
        <w:autoSpaceDN w:val="0"/>
        <w:adjustRightInd w:val="0"/>
        <w:spacing w:line="480" w:lineRule="auto"/>
        <w:rPr>
          <w:rFonts w:ascii="Helvetica" w:hAnsi="Helvetica" w:cs="Helvetica"/>
          <w:i/>
          <w:iCs/>
          <w:color w:val="000000"/>
          <w:lang w:val="en-GB"/>
        </w:rPr>
      </w:pPr>
      <w:r>
        <w:rPr>
          <w:rFonts w:ascii="Helvetica" w:hAnsi="Helvetica" w:cs="Helvetica"/>
          <w:i/>
          <w:iCs/>
          <w:color w:val="000000"/>
          <w:lang w:val="en-GB"/>
        </w:rPr>
        <w:t>Research Topics</w:t>
      </w:r>
    </w:p>
    <w:p w14:paraId="3ACDC4CF" w14:textId="77777777" w:rsidR="009E6DFB" w:rsidRDefault="009E6DFB"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 xml:space="preserve">I used </w:t>
      </w:r>
      <w:proofErr w:type="spellStart"/>
      <w:r>
        <w:rPr>
          <w:rFonts w:ascii="Helvetica" w:hAnsi="Helvetica" w:cs="Helvetica"/>
          <w:i/>
          <w:iCs/>
          <w:color w:val="000000"/>
          <w:lang w:val="en-GB"/>
        </w:rPr>
        <w:t>bibliometrix</w:t>
      </w:r>
      <w:proofErr w:type="spellEnd"/>
      <w:r>
        <w:rPr>
          <w:rFonts w:ascii="Helvetica" w:hAnsi="Helvetica" w:cs="Helvetica"/>
          <w:i/>
          <w:iCs/>
          <w:color w:val="000000"/>
          <w:lang w:val="en-GB"/>
        </w:rPr>
        <w:t xml:space="preserve"> </w:t>
      </w:r>
      <w:r>
        <w:rPr>
          <w:rFonts w:ascii="Helvetica" w:hAnsi="Helvetica" w:cs="Helvetica"/>
          <w:color w:val="000000"/>
          <w:lang w:val="en-GB"/>
        </w:rPr>
        <w:t>to determine extract</w:t>
      </w:r>
      <w:r w:rsidRPr="009663BD">
        <w:rPr>
          <w:rFonts w:ascii="Helvetica" w:hAnsi="Helvetica" w:cs="Helvetica"/>
          <w:color w:val="000000"/>
          <w:lang w:val="en-GB"/>
        </w:rPr>
        <w:t xml:space="preserve"> 16,770 </w:t>
      </w:r>
      <w:r>
        <w:rPr>
          <w:rFonts w:ascii="Helvetica" w:hAnsi="Helvetica" w:cs="Helvetica"/>
          <w:color w:val="000000"/>
          <w:lang w:val="en-GB"/>
        </w:rPr>
        <w:t xml:space="preserve">total </w:t>
      </w:r>
      <w:r w:rsidRPr="009663BD">
        <w:rPr>
          <w:rFonts w:ascii="Helvetica" w:hAnsi="Helvetica" w:cs="Helvetica"/>
          <w:color w:val="000000"/>
          <w:lang w:val="en-GB"/>
        </w:rPr>
        <w:t>author keywords recorded.</w:t>
      </w:r>
      <w:r>
        <w:rPr>
          <w:rFonts w:ascii="Helvetica" w:hAnsi="Helvetica" w:cs="Helvetica"/>
          <w:color w:val="000000"/>
          <w:lang w:val="en-GB"/>
        </w:rPr>
        <w:t xml:space="preserve">  I separated the data into a subset of early research (1970-2009) and a subset of recent research (2010-2019) and visualised the topics by analysing frequency of author keywords.  </w:t>
      </w:r>
    </w:p>
    <w:p w14:paraId="03040734" w14:textId="77777777" w:rsidR="009E6DFB" w:rsidRDefault="009E6DFB"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lastRenderedPageBreak/>
        <w:t xml:space="preserve">The top five early keywords are related to heavy metals, sediments, and bioaccumulation.  Other notable keywords in the top fifty include those related to metals (metals, trace metals, metal, mercury, lead, cadmium, copper), and other pollutants such as nutrients, pesticides, DDT, organochlorines, sewage, oil spills, TBT, tributyltin (an anti-fouling agent).  There is evidence of impact assessment with words such as bioaccumulation, monitoring, water quality, biomarkers, toxicity, risk assessment.  Other notable include PAH (from emissions) and PCBs (from plastics, electronics, and paints).  The only locations listed are the Baltic Sea, the Mediterranean Sea, and both Antarctica and the Arctic rounding out the top fifty words.  </w:t>
      </w:r>
    </w:p>
    <w:p w14:paraId="5C2D6A4A" w14:textId="77777777" w:rsidR="00632F75" w:rsidRDefault="00632F75" w:rsidP="00632F75">
      <w:pPr>
        <w:keepNext/>
        <w:autoSpaceDE w:val="0"/>
        <w:autoSpaceDN w:val="0"/>
        <w:adjustRightInd w:val="0"/>
        <w:spacing w:line="480" w:lineRule="auto"/>
      </w:pPr>
      <w:r>
        <w:rPr>
          <w:rFonts w:ascii="Helvetica" w:hAnsi="Helvetica" w:cs="Helvetica"/>
          <w:b/>
          <w:bCs/>
          <w:noProof/>
          <w:color w:val="000000"/>
          <w:lang w:val="en-GB"/>
        </w:rPr>
        <w:lastRenderedPageBreak/>
        <w:drawing>
          <wp:inline distT="0" distB="0" distL="0" distR="0" wp14:anchorId="6237F7E7" wp14:editId="7D75FBA2">
            <wp:extent cx="5727700" cy="5048885"/>
            <wp:effectExtent l="0" t="0" r="0" b="571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048885"/>
                    </a:xfrm>
                    <a:prstGeom prst="rect">
                      <a:avLst/>
                    </a:prstGeom>
                  </pic:spPr>
                </pic:pic>
              </a:graphicData>
            </a:graphic>
          </wp:inline>
        </w:drawing>
      </w:r>
    </w:p>
    <w:p w14:paraId="6715CCD9" w14:textId="1A927A6F" w:rsidR="00632F75" w:rsidRDefault="00632F75" w:rsidP="00632F75">
      <w:pPr>
        <w:pStyle w:val="Caption"/>
        <w:rPr>
          <w:rFonts w:ascii="Helvetica" w:hAnsi="Helvetica" w:cs="Helvetica"/>
          <w:b/>
          <w:bCs/>
          <w:color w:val="000000"/>
          <w:lang w:val="en-GB"/>
        </w:rPr>
      </w:pPr>
      <w:r>
        <w:t xml:space="preserve">Figure </w:t>
      </w:r>
      <w:r>
        <w:fldChar w:fldCharType="begin"/>
      </w:r>
      <w:r>
        <w:instrText xml:space="preserve"> SEQ Figure \* ARABIC </w:instrText>
      </w:r>
      <w:r>
        <w:fldChar w:fldCharType="separate"/>
      </w:r>
      <w:r>
        <w:rPr>
          <w:noProof/>
        </w:rPr>
        <w:t>8</w:t>
      </w:r>
      <w:r>
        <w:fldChar w:fldCharType="end"/>
      </w:r>
      <w:r>
        <w:t xml:space="preserve"> Early Research Topics (1970-2009)</w:t>
      </w:r>
    </w:p>
    <w:p w14:paraId="0D168702" w14:textId="3A18DE52" w:rsidR="009E6DFB" w:rsidRPr="00AA2CD0" w:rsidRDefault="006A3C6C"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The subset of recent publications (2010-2019) also mentioned heavy metals and sediments in the top five, however they were displaced from their top spot by marine debris, microplastics, and oil spills</w:t>
      </w:r>
      <w:r w:rsidRPr="00AA2CD0">
        <w:rPr>
          <w:rFonts w:ascii="Helvetica" w:hAnsi="Helvetica" w:cs="Helvetica"/>
          <w:color w:val="000000"/>
          <w:lang w:val="en-GB"/>
        </w:rPr>
        <w:t xml:space="preserve">.  </w:t>
      </w:r>
      <w:r w:rsidR="009E6DFB">
        <w:rPr>
          <w:rFonts w:ascii="Helvetica" w:hAnsi="Helvetica" w:cs="Helvetica"/>
          <w:color w:val="000000"/>
          <w:lang w:val="en-GB"/>
        </w:rPr>
        <w:t xml:space="preserve">Within the top fifty there were many notable overlaps with the early research although there was less mention of specific heavy metals.  In addition, there were many </w:t>
      </w:r>
      <w:r>
        <w:rPr>
          <w:rFonts w:ascii="Helvetica" w:hAnsi="Helvetica" w:cs="Helvetica"/>
          <w:color w:val="000000"/>
          <w:lang w:val="en-GB"/>
        </w:rPr>
        <w:t xml:space="preserve">new </w:t>
      </w:r>
      <w:r w:rsidR="009E6DFB">
        <w:rPr>
          <w:rFonts w:ascii="Helvetica" w:hAnsi="Helvetica" w:cs="Helvetica"/>
          <w:color w:val="000000"/>
          <w:lang w:val="en-GB"/>
        </w:rPr>
        <w:t>plastics related keywords including marine litter, microplastics, plastic pollution, plastics, and plastic debris.  Rounding out the top fifty were bioremediation, climate change, and pharmaceuticals.</w:t>
      </w:r>
      <w:r w:rsidR="009E6DFB" w:rsidRPr="00AA2CD0">
        <w:rPr>
          <w:rFonts w:ascii="Helvetica" w:hAnsi="Helvetica" w:cs="Helvetica"/>
          <w:color w:val="000000"/>
          <w:lang w:val="en-GB"/>
        </w:rPr>
        <w:t xml:space="preserve"> </w:t>
      </w:r>
      <w:r w:rsidR="009E6DFB">
        <w:rPr>
          <w:rFonts w:ascii="Helvetica" w:hAnsi="Helvetica" w:cs="Helvetica"/>
          <w:color w:val="000000"/>
          <w:lang w:val="en-GB"/>
        </w:rPr>
        <w:t xml:space="preserve">Locations mentioned include Mediterranean Sea, Gulf of Mexico, the Arctic, and the Baltic Sea.  </w:t>
      </w:r>
    </w:p>
    <w:p w14:paraId="1FF9DCA1" w14:textId="77777777" w:rsidR="00632F75" w:rsidRDefault="00632F75" w:rsidP="00632F75">
      <w:pPr>
        <w:keepNext/>
        <w:autoSpaceDE w:val="0"/>
        <w:autoSpaceDN w:val="0"/>
        <w:adjustRightInd w:val="0"/>
        <w:spacing w:line="480" w:lineRule="auto"/>
      </w:pPr>
      <w:r>
        <w:rPr>
          <w:rFonts w:ascii="Helvetica" w:hAnsi="Helvetica" w:cs="Helvetica"/>
          <w:b/>
          <w:bCs/>
          <w:noProof/>
          <w:color w:val="000000"/>
          <w:lang w:val="en-GB"/>
        </w:rPr>
        <w:lastRenderedPageBreak/>
        <w:drawing>
          <wp:inline distT="0" distB="0" distL="0" distR="0" wp14:anchorId="41FDD662" wp14:editId="769295FE">
            <wp:extent cx="5727700" cy="5048885"/>
            <wp:effectExtent l="0" t="0" r="0" b="571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48885"/>
                    </a:xfrm>
                    <a:prstGeom prst="rect">
                      <a:avLst/>
                    </a:prstGeom>
                  </pic:spPr>
                </pic:pic>
              </a:graphicData>
            </a:graphic>
          </wp:inline>
        </w:drawing>
      </w:r>
    </w:p>
    <w:p w14:paraId="40496E91" w14:textId="0DBD0E6C" w:rsidR="00632F75" w:rsidRDefault="00632F75" w:rsidP="00632F75">
      <w:pPr>
        <w:pStyle w:val="Caption"/>
        <w:rPr>
          <w:rFonts w:ascii="Helvetica" w:hAnsi="Helvetica" w:cs="Helvetica"/>
          <w:b/>
          <w:bCs/>
          <w:color w:val="000000"/>
          <w:lang w:val="en-GB"/>
        </w:rPr>
      </w:pPr>
      <w:r>
        <w:t xml:space="preserve">Figure </w:t>
      </w:r>
      <w:fldSimple w:instr=" SEQ Figure \* ARABIC ">
        <w:r>
          <w:rPr>
            <w:noProof/>
          </w:rPr>
          <w:t>9</w:t>
        </w:r>
      </w:fldSimple>
      <w:r>
        <w:t xml:space="preserve"> Recent Research Topics (2010-2019)</w:t>
      </w:r>
    </w:p>
    <w:p w14:paraId="20989A25" w14:textId="000E5116" w:rsidR="009E6DFB" w:rsidRPr="00E43C49" w:rsidRDefault="00AA12BB" w:rsidP="009E6DFB">
      <w:pPr>
        <w:autoSpaceDE w:val="0"/>
        <w:autoSpaceDN w:val="0"/>
        <w:adjustRightInd w:val="0"/>
        <w:spacing w:line="480" w:lineRule="auto"/>
        <w:rPr>
          <w:rFonts w:ascii="Helvetica" w:hAnsi="Helvetica" w:cs="Helvetica"/>
          <w:b/>
          <w:bCs/>
          <w:color w:val="000000"/>
          <w:lang w:val="en-GB"/>
        </w:rPr>
      </w:pPr>
      <w:r w:rsidRPr="00E43C49">
        <w:rPr>
          <w:rFonts w:ascii="Helvetica" w:hAnsi="Helvetica" w:cs="Helvetica"/>
          <w:b/>
          <w:bCs/>
          <w:color w:val="000000"/>
          <w:lang w:val="en-GB"/>
        </w:rPr>
        <w:t>Discussion</w:t>
      </w:r>
      <w:r w:rsidR="00CD7452" w:rsidRPr="00E43C49">
        <w:rPr>
          <w:rFonts w:ascii="Helvetica" w:hAnsi="Helvetica" w:cs="Helvetica"/>
          <w:b/>
          <w:bCs/>
          <w:color w:val="000000"/>
          <w:lang w:val="en-GB"/>
        </w:rPr>
        <w:t>, limitations, and future directions</w:t>
      </w:r>
    </w:p>
    <w:p w14:paraId="0975B34E" w14:textId="03F6034A" w:rsidR="00AA12BB" w:rsidRPr="006E3F4F" w:rsidRDefault="00AA12BB" w:rsidP="009E6DFB">
      <w:pPr>
        <w:autoSpaceDE w:val="0"/>
        <w:autoSpaceDN w:val="0"/>
        <w:adjustRightInd w:val="0"/>
        <w:spacing w:line="480" w:lineRule="auto"/>
        <w:rPr>
          <w:rFonts w:ascii="Helvetica" w:hAnsi="Helvetica" w:cs="Helvetica"/>
          <w:i/>
          <w:iCs/>
          <w:color w:val="000000"/>
          <w:lang w:val="en-GB"/>
        </w:rPr>
      </w:pPr>
      <w:r>
        <w:rPr>
          <w:rFonts w:ascii="Helvetica" w:hAnsi="Helvetica" w:cs="Helvetica"/>
          <w:i/>
          <w:iCs/>
          <w:color w:val="000000"/>
          <w:lang w:val="en-GB"/>
        </w:rPr>
        <w:tab/>
        <w:t>Author networks</w:t>
      </w:r>
    </w:p>
    <w:p w14:paraId="70435826" w14:textId="066608FF" w:rsidR="00CD7452" w:rsidRDefault="00513763" w:rsidP="00CD7452">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r>
      <w:r>
        <w:rPr>
          <w:rFonts w:ascii="Helvetica" w:hAnsi="Helvetica" w:cs="Helvetica"/>
          <w:color w:val="000000"/>
          <w:lang w:val="en-GB"/>
        </w:rPr>
        <w:tab/>
      </w:r>
      <w:r w:rsidR="009E6DFB" w:rsidRPr="00CD7452">
        <w:rPr>
          <w:rFonts w:ascii="Helvetica" w:hAnsi="Helvetica" w:cs="Helvetica"/>
          <w:color w:val="000000"/>
          <w:lang w:val="en-GB"/>
        </w:rPr>
        <w:t xml:space="preserve">It’s clear that marine pollution research is growing and </w:t>
      </w:r>
      <w:r w:rsidR="00CD7452">
        <w:rPr>
          <w:rFonts w:ascii="Helvetica" w:hAnsi="Helvetica" w:cs="Helvetica"/>
          <w:color w:val="000000"/>
          <w:lang w:val="en-GB"/>
        </w:rPr>
        <w:t xml:space="preserve">that </w:t>
      </w:r>
      <w:r w:rsidR="009E6DFB" w:rsidRPr="00CD7452">
        <w:rPr>
          <w:rFonts w:ascii="Helvetica" w:hAnsi="Helvetica" w:cs="Helvetica"/>
          <w:color w:val="000000"/>
          <w:lang w:val="en-GB"/>
        </w:rPr>
        <w:t xml:space="preserve">topic areas are </w:t>
      </w:r>
      <w:r w:rsidR="00CD7452">
        <w:rPr>
          <w:rFonts w:ascii="Helvetica" w:hAnsi="Helvetica" w:cs="Helvetica"/>
          <w:color w:val="000000"/>
          <w:lang w:val="en-GB"/>
        </w:rPr>
        <w:t xml:space="preserve">increasing </w:t>
      </w:r>
      <w:r w:rsidR="009E6DFB" w:rsidRPr="00CD7452">
        <w:rPr>
          <w:rFonts w:ascii="Helvetica" w:hAnsi="Helvetica" w:cs="Helvetica"/>
          <w:color w:val="000000"/>
          <w:lang w:val="en-GB"/>
        </w:rPr>
        <w:t>and diversifyin</w:t>
      </w:r>
      <w:r w:rsidR="00CD7452">
        <w:rPr>
          <w:rFonts w:ascii="Helvetica" w:hAnsi="Helvetica" w:cs="Helvetica"/>
          <w:color w:val="000000"/>
          <w:lang w:val="en-GB"/>
        </w:rPr>
        <w:t>g.  However initial</w:t>
      </w:r>
      <w:r w:rsidR="00CD7452" w:rsidRPr="00CD7452">
        <w:rPr>
          <w:rFonts w:ascii="Helvetica" w:hAnsi="Helvetica" w:cs="Helvetica"/>
          <w:color w:val="000000"/>
          <w:lang w:val="en-GB"/>
        </w:rPr>
        <w:t xml:space="preserve"> findings often </w:t>
      </w:r>
      <w:r w:rsidR="00CD7452">
        <w:rPr>
          <w:rFonts w:ascii="Helvetica" w:hAnsi="Helvetica" w:cs="Helvetica"/>
          <w:color w:val="000000"/>
          <w:lang w:val="en-GB"/>
        </w:rPr>
        <w:t>led to further questions</w:t>
      </w:r>
      <w:r w:rsidR="00C50B98">
        <w:rPr>
          <w:rFonts w:ascii="Helvetica" w:hAnsi="Helvetica" w:cs="Helvetica"/>
          <w:color w:val="000000"/>
          <w:lang w:val="en-GB"/>
        </w:rPr>
        <w:t xml:space="preserve"> </w:t>
      </w:r>
      <w:r w:rsidR="00CD7452">
        <w:rPr>
          <w:rFonts w:ascii="Helvetica" w:hAnsi="Helvetica" w:cs="Helvetica"/>
          <w:color w:val="000000"/>
          <w:lang w:val="en-GB"/>
        </w:rPr>
        <w:t>making it difficult to draw conclusions</w:t>
      </w:r>
      <w:r w:rsidR="00C50B98">
        <w:rPr>
          <w:rFonts w:ascii="Helvetica" w:hAnsi="Helvetica" w:cs="Helvetica"/>
          <w:color w:val="000000"/>
          <w:lang w:val="en-GB"/>
        </w:rPr>
        <w:t xml:space="preserve"> about the gaps in knowledge.</w:t>
      </w:r>
    </w:p>
    <w:p w14:paraId="59219985" w14:textId="1373D9E8" w:rsidR="00C50B98" w:rsidRDefault="00513763" w:rsidP="00CD7452">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r>
      <w:r>
        <w:rPr>
          <w:rFonts w:ascii="Helvetica" w:hAnsi="Helvetica" w:cs="Helvetica"/>
          <w:color w:val="000000"/>
          <w:lang w:val="en-GB"/>
        </w:rPr>
        <w:tab/>
      </w:r>
      <w:r w:rsidR="00C50B98">
        <w:rPr>
          <w:rFonts w:ascii="Helvetica" w:hAnsi="Helvetica" w:cs="Helvetica"/>
          <w:color w:val="000000"/>
          <w:lang w:val="en-GB"/>
        </w:rPr>
        <w:t xml:space="preserve">The quantity of knowledge produced does not necessarily correspond to its influence.  We can see that the authors producing the most research are not the same as the authors that are the most heavily cited.  From observation, the highest producing authors are largely writing about heavy metals and organic pollutants.  </w:t>
      </w:r>
      <w:r w:rsidR="00C50B98">
        <w:rPr>
          <w:rFonts w:ascii="Helvetica" w:hAnsi="Helvetica" w:cs="Helvetica"/>
          <w:color w:val="000000"/>
          <w:lang w:val="en-GB"/>
        </w:rPr>
        <w:lastRenderedPageBreak/>
        <w:t>This makes sense as these topic areas have been present in the research for a longer period of time.  The most highly cited papers, however, are all</w:t>
      </w:r>
      <w:r>
        <w:rPr>
          <w:rFonts w:ascii="Helvetica" w:hAnsi="Helvetica" w:cs="Helvetica"/>
          <w:color w:val="000000"/>
          <w:lang w:val="en-GB"/>
        </w:rPr>
        <w:t xml:space="preserve"> </w:t>
      </w:r>
      <w:r w:rsidR="00C50B98">
        <w:rPr>
          <w:rFonts w:ascii="Helvetica" w:hAnsi="Helvetica" w:cs="Helvetica"/>
          <w:color w:val="000000"/>
          <w:lang w:val="en-GB"/>
        </w:rPr>
        <w:t xml:space="preserve">about plastics and debris.  This may speak to new trends and recent growth in the research that is heavily focused on plastics.  In order to more fully answer these </w:t>
      </w:r>
      <w:proofErr w:type="gramStart"/>
      <w:r w:rsidR="00C50B98">
        <w:rPr>
          <w:rFonts w:ascii="Helvetica" w:hAnsi="Helvetica" w:cs="Helvetica"/>
          <w:color w:val="000000"/>
          <w:lang w:val="en-GB"/>
        </w:rPr>
        <w:t>questions</w:t>
      </w:r>
      <w:proofErr w:type="gramEnd"/>
      <w:r w:rsidR="00C50B98">
        <w:rPr>
          <w:rFonts w:ascii="Helvetica" w:hAnsi="Helvetica" w:cs="Helvetica"/>
          <w:color w:val="000000"/>
          <w:lang w:val="en-GB"/>
        </w:rPr>
        <w:t xml:space="preserve"> it would be interesting to analyse the focus areas of these authors using </w:t>
      </w:r>
      <w:proofErr w:type="spellStart"/>
      <w:r w:rsidR="00C50B98">
        <w:rPr>
          <w:rFonts w:ascii="Helvetica" w:hAnsi="Helvetica" w:cs="Helvetica"/>
          <w:i/>
          <w:iCs/>
          <w:color w:val="000000"/>
          <w:lang w:val="en-GB"/>
        </w:rPr>
        <w:t>rscopus</w:t>
      </w:r>
      <w:proofErr w:type="spellEnd"/>
      <w:r w:rsidR="00C50B98">
        <w:rPr>
          <w:rFonts w:ascii="Helvetica" w:hAnsi="Helvetica" w:cs="Helvetica"/>
          <w:i/>
          <w:iCs/>
          <w:color w:val="000000"/>
          <w:lang w:val="en-GB"/>
        </w:rPr>
        <w:t xml:space="preserve"> </w:t>
      </w:r>
      <w:r w:rsidR="00C50B98">
        <w:rPr>
          <w:rFonts w:ascii="Helvetica" w:hAnsi="Helvetica" w:cs="Helvetica"/>
          <w:color w:val="000000"/>
          <w:lang w:val="en-GB"/>
        </w:rPr>
        <w:t>package in R</w:t>
      </w:r>
      <w:r>
        <w:rPr>
          <w:rFonts w:ascii="Helvetica" w:hAnsi="Helvetica" w:cs="Helvetica"/>
          <w:color w:val="000000"/>
          <w:lang w:val="en-GB"/>
        </w:rPr>
        <w:t xml:space="preserve"> in order to determine if and where there are overlaps between high producing and highly cited authors.  Additionally, f</w:t>
      </w:r>
      <w:r w:rsidR="00C50B98">
        <w:rPr>
          <w:rFonts w:ascii="Helvetica" w:hAnsi="Helvetica" w:cs="Helvetica"/>
          <w:color w:val="000000"/>
          <w:lang w:val="en-GB"/>
        </w:rPr>
        <w:t>or the sake of this analysis I measured influential papers by the number of citations</w:t>
      </w:r>
      <w:r>
        <w:rPr>
          <w:rFonts w:ascii="Helvetica" w:hAnsi="Helvetica" w:cs="Helvetica"/>
          <w:color w:val="000000"/>
          <w:lang w:val="en-GB"/>
        </w:rPr>
        <w:t>, but one could argue that there are other, more relevant ways to measure influence.  It could be interesting to take a topic area and determine a means to assess whether research has led to policy changes or public awareness and engagement.  Involvement by government agencies or the general public may be a more accurate means of assessing influence, even if it would be more difficult to assess than citation records.</w:t>
      </w:r>
    </w:p>
    <w:p w14:paraId="5E7B66C1" w14:textId="4FEFC111" w:rsidR="00513763" w:rsidRDefault="00513763" w:rsidP="00CD7452">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r>
      <w:r>
        <w:rPr>
          <w:rFonts w:ascii="Helvetica" w:hAnsi="Helvetica" w:cs="Helvetica"/>
          <w:color w:val="000000"/>
          <w:lang w:val="en-GB"/>
        </w:rPr>
        <w:tab/>
        <w:t xml:space="preserve">The bibliographic coupling analysis demonstrates that the research is quite insular, and that authors seem to be citing the same sources.  This visualisation isn’t particularly helpful in determining the structure of the research, my sense is that a different visualisation such as a dendrogram would be able to show a history of the citation network.  With a dendrogram we’d be able to </w:t>
      </w:r>
      <w:r w:rsidR="00AA12BB">
        <w:rPr>
          <w:rFonts w:ascii="Helvetica" w:hAnsi="Helvetica" w:cs="Helvetica"/>
          <w:color w:val="000000"/>
          <w:lang w:val="en-GB"/>
        </w:rPr>
        <w:t>identify influential papers and the successive research that these papers inspired.</w:t>
      </w:r>
    </w:p>
    <w:p w14:paraId="3BCE92FA" w14:textId="092B3812" w:rsidR="00AA12BB" w:rsidRDefault="00AA12BB" w:rsidP="00CD7452">
      <w:pPr>
        <w:tabs>
          <w:tab w:val="left" w:pos="20"/>
          <w:tab w:val="left" w:pos="180"/>
        </w:tabs>
        <w:autoSpaceDE w:val="0"/>
        <w:autoSpaceDN w:val="0"/>
        <w:adjustRightInd w:val="0"/>
        <w:spacing w:line="480" w:lineRule="auto"/>
        <w:rPr>
          <w:rFonts w:ascii="Helvetica" w:hAnsi="Helvetica" w:cs="Helvetica"/>
          <w:i/>
          <w:iCs/>
          <w:color w:val="000000"/>
          <w:lang w:val="en-GB"/>
        </w:rPr>
      </w:pPr>
      <w:r>
        <w:rPr>
          <w:rFonts w:ascii="Helvetica" w:hAnsi="Helvetica" w:cs="Helvetica"/>
          <w:color w:val="000000"/>
          <w:lang w:val="en-GB"/>
        </w:rPr>
        <w:tab/>
      </w:r>
      <w:r>
        <w:rPr>
          <w:rFonts w:ascii="Helvetica" w:hAnsi="Helvetica" w:cs="Helvetica"/>
          <w:color w:val="000000"/>
          <w:lang w:val="en-GB"/>
        </w:rPr>
        <w:tab/>
      </w:r>
      <w:r>
        <w:rPr>
          <w:rFonts w:ascii="Helvetica" w:hAnsi="Helvetica" w:cs="Helvetica"/>
          <w:i/>
          <w:iCs/>
          <w:color w:val="000000"/>
          <w:lang w:val="en-GB"/>
        </w:rPr>
        <w:t>Geography</w:t>
      </w:r>
    </w:p>
    <w:p w14:paraId="019A57E5" w14:textId="77777777" w:rsidR="006A3C6C" w:rsidRDefault="00AE5414" w:rsidP="00CD7452">
      <w:pPr>
        <w:tabs>
          <w:tab w:val="left" w:pos="20"/>
          <w:tab w:val="left" w:pos="180"/>
        </w:tabs>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 xml:space="preserve">Pollution does not respect national boundaries, </w:t>
      </w:r>
      <w:r>
        <w:rPr>
          <w:rFonts w:ascii="Helvetica" w:hAnsi="Helvetica" w:cs="Helvetica"/>
          <w:color w:val="000000"/>
          <w:lang w:val="en-GB"/>
        </w:rPr>
        <w:t xml:space="preserve">yet research institutions do.  Mapping is effective for visualising the global extent of the literature; </w:t>
      </w:r>
      <w:proofErr w:type="gramStart"/>
      <w:r>
        <w:rPr>
          <w:rFonts w:ascii="Helvetica" w:hAnsi="Helvetica" w:cs="Helvetica"/>
          <w:color w:val="000000"/>
          <w:lang w:val="en-GB"/>
        </w:rPr>
        <w:t>however</w:t>
      </w:r>
      <w:proofErr w:type="gramEnd"/>
      <w:r>
        <w:rPr>
          <w:rFonts w:ascii="Helvetica" w:hAnsi="Helvetica" w:cs="Helvetica"/>
          <w:color w:val="000000"/>
          <w:lang w:val="en-GB"/>
        </w:rPr>
        <w:t xml:space="preserve"> the location of the research institution is not necessarily the location of the field work.  The map in Fig 5 does not display many countries in the </w:t>
      </w:r>
      <w:r w:rsidR="006A3C6C">
        <w:rPr>
          <w:rFonts w:ascii="Helvetica" w:hAnsi="Helvetica" w:cs="Helvetica"/>
          <w:color w:val="000000"/>
          <w:lang w:val="en-GB"/>
        </w:rPr>
        <w:t>developing nations of the</w:t>
      </w:r>
      <w:r>
        <w:rPr>
          <w:rFonts w:ascii="Helvetica" w:hAnsi="Helvetica" w:cs="Helvetica"/>
          <w:color w:val="000000"/>
          <w:lang w:val="en-GB"/>
        </w:rPr>
        <w:t xml:space="preserve"> </w:t>
      </w:r>
      <w:r>
        <w:rPr>
          <w:rFonts w:ascii="Helvetica" w:hAnsi="Helvetica" w:cs="Helvetica"/>
          <w:color w:val="000000"/>
          <w:lang w:val="en-GB"/>
        </w:rPr>
        <w:lastRenderedPageBreak/>
        <w:t>tropics</w:t>
      </w:r>
      <w:r w:rsidR="006A3C6C">
        <w:rPr>
          <w:rFonts w:ascii="Helvetica" w:hAnsi="Helvetica" w:cs="Helvetica"/>
          <w:color w:val="000000"/>
          <w:lang w:val="en-GB"/>
        </w:rPr>
        <w:t xml:space="preserve"> who</w:t>
      </w:r>
      <w:r>
        <w:rPr>
          <w:rFonts w:ascii="Helvetica" w:hAnsi="Helvetica" w:cs="Helvetica"/>
          <w:color w:val="000000"/>
          <w:lang w:val="en-GB"/>
        </w:rPr>
        <w:t xml:space="preserve"> often have the least policy surrounding pollution and are the most impacted by its negative</w:t>
      </w:r>
      <w:r w:rsidR="006A3C6C">
        <w:rPr>
          <w:rFonts w:ascii="Helvetica" w:hAnsi="Helvetica" w:cs="Helvetica"/>
          <w:color w:val="000000"/>
          <w:lang w:val="en-GB"/>
        </w:rPr>
        <w:t xml:space="preserve"> impacts</w:t>
      </w:r>
      <w:r>
        <w:rPr>
          <w:rFonts w:ascii="Helvetica" w:hAnsi="Helvetica" w:cs="Helvetica"/>
          <w:color w:val="000000"/>
          <w:lang w:val="en-GB"/>
        </w:rPr>
        <w:t xml:space="preserve">.  </w:t>
      </w:r>
      <w:r w:rsidR="00AA12BB">
        <w:rPr>
          <w:rFonts w:ascii="Helvetica" w:hAnsi="Helvetica" w:cs="Helvetica"/>
          <w:color w:val="000000"/>
          <w:lang w:val="en-GB"/>
        </w:rPr>
        <w:t xml:space="preserve">In order to determine if the research site corresponds to the author’s national </w:t>
      </w:r>
      <w:proofErr w:type="gramStart"/>
      <w:r w:rsidR="00AA12BB">
        <w:rPr>
          <w:rFonts w:ascii="Helvetica" w:hAnsi="Helvetica" w:cs="Helvetica"/>
          <w:color w:val="000000"/>
          <w:lang w:val="en-GB"/>
        </w:rPr>
        <w:t>affiliation</w:t>
      </w:r>
      <w:proofErr w:type="gramEnd"/>
      <w:r w:rsidR="00AA12BB">
        <w:rPr>
          <w:rFonts w:ascii="Helvetica" w:hAnsi="Helvetica" w:cs="Helvetica"/>
          <w:color w:val="000000"/>
          <w:lang w:val="en-GB"/>
        </w:rPr>
        <w:t xml:space="preserve"> we would need to use text mining to assess site locations in studies more specifically.</w:t>
      </w:r>
      <w:r w:rsidR="006A3C6C">
        <w:rPr>
          <w:rFonts w:ascii="Helvetica" w:hAnsi="Helvetica" w:cs="Helvetica"/>
          <w:color w:val="000000"/>
          <w:lang w:val="en-GB"/>
        </w:rPr>
        <w:t xml:space="preserve">  I believe with this additional analysis we would find many research sites in the tropics.</w:t>
      </w:r>
      <w:r w:rsidR="00AA12BB">
        <w:rPr>
          <w:rFonts w:ascii="Helvetica" w:hAnsi="Helvetica" w:cs="Helvetica"/>
          <w:color w:val="000000"/>
          <w:lang w:val="en-GB"/>
        </w:rPr>
        <w:t xml:space="preserve">  </w:t>
      </w:r>
    </w:p>
    <w:p w14:paraId="5A12D11F" w14:textId="1272FDDA" w:rsidR="00AA12BB" w:rsidRPr="00AE5414" w:rsidRDefault="006A3C6C" w:rsidP="00CD7452">
      <w:pPr>
        <w:tabs>
          <w:tab w:val="left" w:pos="20"/>
          <w:tab w:val="left" w:pos="180"/>
        </w:tabs>
        <w:autoSpaceDE w:val="0"/>
        <w:autoSpaceDN w:val="0"/>
        <w:adjustRightInd w:val="0"/>
        <w:spacing w:line="480" w:lineRule="auto"/>
        <w:rPr>
          <w:rFonts w:ascii="Helvetica" w:hAnsi="Helvetica" w:cs="Helvetica"/>
          <w:b/>
          <w:bCs/>
          <w:color w:val="000000"/>
          <w:lang w:val="en-GB"/>
        </w:rPr>
      </w:pPr>
      <w:r>
        <w:rPr>
          <w:rFonts w:ascii="Helvetica" w:hAnsi="Helvetica" w:cs="Helvetica"/>
          <w:color w:val="000000"/>
          <w:lang w:val="en-GB"/>
        </w:rPr>
        <w:tab/>
      </w:r>
      <w:r>
        <w:rPr>
          <w:rFonts w:ascii="Helvetica" w:hAnsi="Helvetica" w:cs="Helvetica"/>
          <w:color w:val="000000"/>
          <w:lang w:val="en-GB"/>
        </w:rPr>
        <w:tab/>
      </w:r>
      <w:r w:rsidR="00AA12BB">
        <w:rPr>
          <w:rFonts w:ascii="Helvetica" w:hAnsi="Helvetica" w:cs="Helvetica"/>
          <w:color w:val="000000"/>
          <w:lang w:val="en-GB"/>
        </w:rPr>
        <w:t xml:space="preserve">Additionally, </w:t>
      </w:r>
      <w:r w:rsidR="00A25A25">
        <w:rPr>
          <w:rFonts w:ascii="Helvetica" w:hAnsi="Helvetica" w:cs="Helvetica"/>
          <w:color w:val="000000"/>
          <w:lang w:val="en-GB"/>
        </w:rPr>
        <w:t xml:space="preserve">the geographic analysis produced in </w:t>
      </w:r>
      <w:proofErr w:type="spellStart"/>
      <w:r w:rsidR="00A25A25">
        <w:rPr>
          <w:rFonts w:ascii="Helvetica" w:hAnsi="Helvetica" w:cs="Helvetica"/>
          <w:i/>
          <w:iCs/>
          <w:color w:val="000000"/>
          <w:lang w:val="en-GB"/>
        </w:rPr>
        <w:t>bibliometrix</w:t>
      </w:r>
      <w:proofErr w:type="spellEnd"/>
      <w:r w:rsidR="00A25A25">
        <w:rPr>
          <w:rFonts w:ascii="Helvetica" w:hAnsi="Helvetica" w:cs="Helvetica"/>
          <w:i/>
          <w:iCs/>
          <w:color w:val="000000"/>
          <w:lang w:val="en-GB"/>
        </w:rPr>
        <w:t xml:space="preserve"> </w:t>
      </w:r>
      <w:r w:rsidR="00A25A25">
        <w:rPr>
          <w:rFonts w:ascii="Helvetica" w:hAnsi="Helvetica" w:cs="Helvetica"/>
          <w:color w:val="000000"/>
          <w:lang w:val="en-GB"/>
        </w:rPr>
        <w:t>is not adjusted for research effort, meaning that nations with fewer total institutions have less opportunity for publishing even if they are globally significant in the research despite their size.  Spatial maps also cause visual bias towards geographically large nations that are easier to notice.  For example, Hong Kong is the 12</w:t>
      </w:r>
      <w:r w:rsidR="00A25A25" w:rsidRPr="00A25A25">
        <w:rPr>
          <w:rFonts w:ascii="Helvetica" w:hAnsi="Helvetica" w:cs="Helvetica"/>
          <w:color w:val="000000"/>
          <w:vertAlign w:val="superscript"/>
          <w:lang w:val="en-GB"/>
        </w:rPr>
        <w:t>th</w:t>
      </w:r>
      <w:r w:rsidR="00A25A25">
        <w:rPr>
          <w:rFonts w:ascii="Helvetica" w:hAnsi="Helvetica" w:cs="Helvetica"/>
          <w:color w:val="000000"/>
          <w:lang w:val="en-GB"/>
        </w:rPr>
        <w:t xml:space="preserve"> most producing nation, but there is no representation of it in the spatial file.  </w:t>
      </w:r>
    </w:p>
    <w:p w14:paraId="21EB9B5E" w14:textId="7E84D708" w:rsidR="00A25A25" w:rsidRDefault="00A25A25" w:rsidP="00CD7452">
      <w:pPr>
        <w:tabs>
          <w:tab w:val="left" w:pos="20"/>
          <w:tab w:val="left" w:pos="180"/>
        </w:tabs>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r>
      <w:r>
        <w:rPr>
          <w:rFonts w:ascii="Helvetica" w:hAnsi="Helvetica" w:cs="Helvetica"/>
          <w:color w:val="000000"/>
          <w:lang w:val="en-GB"/>
        </w:rPr>
        <w:tab/>
        <w:t xml:space="preserve">The network analysis clearly showed intra and international collaborations, however the analysis would be more meaningful if we had more information about the nature of these collaborations.  We get some clues </w:t>
      </w:r>
      <w:r w:rsidR="00AE5414">
        <w:rPr>
          <w:rFonts w:ascii="Helvetica" w:hAnsi="Helvetica" w:cs="Helvetica"/>
          <w:color w:val="000000"/>
          <w:lang w:val="en-GB"/>
        </w:rPr>
        <w:t xml:space="preserve">from the names of the research institutions, for example the Canadian Universities have strong ties to Arctic specific institutions </w:t>
      </w:r>
      <w:proofErr w:type="spellStart"/>
      <w:r w:rsidR="00AE5414">
        <w:rPr>
          <w:rFonts w:ascii="Helvetica" w:hAnsi="Helvetica" w:cs="Helvetica"/>
          <w:color w:val="000000"/>
          <w:lang w:val="en-GB"/>
        </w:rPr>
        <w:t>intenationally</w:t>
      </w:r>
      <w:proofErr w:type="spellEnd"/>
      <w:r w:rsidR="00AE5414">
        <w:rPr>
          <w:rFonts w:ascii="Helvetica" w:hAnsi="Helvetica" w:cs="Helvetica"/>
          <w:color w:val="000000"/>
          <w:lang w:val="en-GB"/>
        </w:rPr>
        <w:t xml:space="preserve">.  When compared to the keyword analysis, the prominence of both the Mediterranean and the Baltic Seas suggest that international collaborations in Europe reflect the nations’ shared coastlines.  The lack of prominent locational keywords in Asia or the Americas may be due to the nature of the research being more focused on the nature of pollution rather than the ecosystem health.  These are only </w:t>
      </w:r>
      <w:proofErr w:type="gramStart"/>
      <w:r w:rsidR="00AE5414">
        <w:rPr>
          <w:rFonts w:ascii="Helvetica" w:hAnsi="Helvetica" w:cs="Helvetica"/>
          <w:color w:val="000000"/>
          <w:lang w:val="en-GB"/>
        </w:rPr>
        <w:t>guesses</w:t>
      </w:r>
      <w:proofErr w:type="gramEnd"/>
      <w:r w:rsidR="00AE5414">
        <w:rPr>
          <w:rFonts w:ascii="Helvetica" w:hAnsi="Helvetica" w:cs="Helvetica"/>
          <w:color w:val="000000"/>
          <w:lang w:val="en-GB"/>
        </w:rPr>
        <w:t xml:space="preserve"> until we quantify the linkages between keywords and collaboration clusters.</w:t>
      </w:r>
    </w:p>
    <w:p w14:paraId="493A486A" w14:textId="51F3FD42" w:rsidR="006A3C6C" w:rsidRPr="006A3C6C" w:rsidRDefault="006A3C6C" w:rsidP="00CD7452">
      <w:pPr>
        <w:tabs>
          <w:tab w:val="left" w:pos="20"/>
          <w:tab w:val="left" w:pos="180"/>
        </w:tabs>
        <w:autoSpaceDE w:val="0"/>
        <w:autoSpaceDN w:val="0"/>
        <w:adjustRightInd w:val="0"/>
        <w:spacing w:line="480" w:lineRule="auto"/>
        <w:rPr>
          <w:rFonts w:ascii="Helvetica" w:hAnsi="Helvetica" w:cs="Helvetica"/>
          <w:i/>
          <w:iCs/>
          <w:color w:val="000000"/>
          <w:lang w:val="en-GB"/>
        </w:rPr>
      </w:pPr>
      <w:r>
        <w:rPr>
          <w:rFonts w:ascii="Helvetica" w:hAnsi="Helvetica" w:cs="Helvetica"/>
          <w:color w:val="000000"/>
          <w:lang w:val="en-GB"/>
        </w:rPr>
        <w:tab/>
      </w:r>
      <w:r>
        <w:rPr>
          <w:rFonts w:ascii="Helvetica" w:hAnsi="Helvetica" w:cs="Helvetica"/>
          <w:color w:val="000000"/>
          <w:lang w:val="en-GB"/>
        </w:rPr>
        <w:tab/>
      </w:r>
      <w:r>
        <w:rPr>
          <w:rFonts w:ascii="Helvetica" w:hAnsi="Helvetica" w:cs="Helvetica"/>
          <w:i/>
          <w:iCs/>
          <w:color w:val="000000"/>
          <w:lang w:val="en-GB"/>
        </w:rPr>
        <w:t>Topic areas</w:t>
      </w:r>
    </w:p>
    <w:p w14:paraId="3A83B2D7" w14:textId="77777777" w:rsidR="00CD7452" w:rsidRDefault="00CD7452" w:rsidP="009E6DFB">
      <w:pPr>
        <w:autoSpaceDE w:val="0"/>
        <w:autoSpaceDN w:val="0"/>
        <w:adjustRightInd w:val="0"/>
        <w:spacing w:line="480" w:lineRule="auto"/>
        <w:rPr>
          <w:rFonts w:ascii="Helvetica" w:hAnsi="Helvetica" w:cs="Helvetica"/>
          <w:color w:val="000000"/>
          <w:lang w:val="en-GB"/>
        </w:rPr>
      </w:pPr>
    </w:p>
    <w:p w14:paraId="29794275" w14:textId="490C2B42" w:rsidR="00486765" w:rsidRDefault="00EA17B4" w:rsidP="00486765">
      <w:pPr>
        <w:autoSpaceDE w:val="0"/>
        <w:autoSpaceDN w:val="0"/>
        <w:adjustRightInd w:val="0"/>
        <w:spacing w:line="480" w:lineRule="auto"/>
        <w:ind w:firstLine="720"/>
        <w:rPr>
          <w:rFonts w:ascii="Helvetica" w:hAnsi="Helvetica" w:cs="Helvetica"/>
          <w:color w:val="000000"/>
          <w:lang w:val="en-GB"/>
        </w:rPr>
      </w:pPr>
      <w:proofErr w:type="spellStart"/>
      <w:r w:rsidRPr="005C3643">
        <w:rPr>
          <w:rFonts w:ascii="Helvetica" w:hAnsi="Helvetica" w:cs="Helvetica"/>
          <w:color w:val="000000"/>
          <w:lang w:val="en-GB"/>
        </w:rPr>
        <w:lastRenderedPageBreak/>
        <w:t>Wordclouds</w:t>
      </w:r>
      <w:proofErr w:type="spellEnd"/>
      <w:r w:rsidRPr="005C3643">
        <w:rPr>
          <w:rFonts w:ascii="Helvetica" w:hAnsi="Helvetica" w:cs="Helvetica"/>
          <w:color w:val="000000"/>
          <w:lang w:val="en-GB"/>
        </w:rPr>
        <w:t xml:space="preserve"> </w:t>
      </w:r>
      <w:r>
        <w:rPr>
          <w:rFonts w:ascii="Helvetica" w:hAnsi="Helvetica" w:cs="Helvetica"/>
          <w:color w:val="000000"/>
          <w:lang w:val="en-GB"/>
        </w:rPr>
        <w:t>are visualisation tools that can give</w:t>
      </w:r>
      <w:r w:rsidRPr="005C3643">
        <w:rPr>
          <w:rFonts w:ascii="Helvetica" w:hAnsi="Helvetica" w:cs="Helvetica"/>
          <w:color w:val="000000"/>
          <w:lang w:val="en-GB"/>
        </w:rPr>
        <w:t xml:space="preserve"> clues about where we might follow up in a more rigorous analysis.  </w:t>
      </w:r>
      <w:r>
        <w:rPr>
          <w:rFonts w:ascii="Helvetica" w:hAnsi="Helvetica" w:cs="Helvetica"/>
          <w:color w:val="000000"/>
          <w:lang w:val="en-GB"/>
        </w:rPr>
        <w:t xml:space="preserve">In order to fully understand the evolution of the literature we would need to quantify the keywords.  There are many duplicate records that skew the results, for example we could consolidate metal, heavy metal and trace metal as well as the plurals of those words.  Depending on the questions we were asking we could include the individual names of each type of metal in that group.  However, some duplicate records would be more subjective in their groupings.  For example; biomarkers, bioaccumulation, and biomonitoring could refer to similar topics in some instances but not in others.  </w:t>
      </w:r>
    </w:p>
    <w:p w14:paraId="72E44D01" w14:textId="206AB0C9" w:rsidR="00486765" w:rsidRDefault="00486765" w:rsidP="009E6DFB">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t xml:space="preserve">Quantifying the changes in keyword frequency would help us understand </w:t>
      </w:r>
      <w:r w:rsidR="0003098A">
        <w:rPr>
          <w:rFonts w:ascii="Helvetica" w:hAnsi="Helvetica" w:cs="Helvetica"/>
          <w:color w:val="000000"/>
          <w:lang w:val="en-GB"/>
        </w:rPr>
        <w:t>whether each topic area is growing or shrinking in terms of research production and citation influence</w:t>
      </w:r>
      <w:r>
        <w:rPr>
          <w:rFonts w:ascii="Helvetica" w:hAnsi="Helvetica" w:cs="Helvetica"/>
          <w:color w:val="000000"/>
          <w:lang w:val="en-GB"/>
        </w:rPr>
        <w:t xml:space="preserve">.  </w:t>
      </w:r>
      <w:r w:rsidR="0003098A">
        <w:rPr>
          <w:rFonts w:ascii="Helvetica" w:hAnsi="Helvetica" w:cs="Helvetica"/>
          <w:color w:val="000000"/>
          <w:lang w:val="en-GB"/>
        </w:rPr>
        <w:t xml:space="preserve">We may find that the growth in plastics research is starting to overshadow the prominence of earlier research topics, or we may find that all topic areas are growing relatively equally.  </w:t>
      </w:r>
    </w:p>
    <w:p w14:paraId="11E5D71E" w14:textId="77F1E6D3" w:rsidR="009E6DFB" w:rsidRPr="006A3C6C" w:rsidRDefault="0003098A" w:rsidP="0003098A">
      <w:pPr>
        <w:autoSpaceDE w:val="0"/>
        <w:autoSpaceDN w:val="0"/>
        <w:adjustRightInd w:val="0"/>
        <w:spacing w:line="480" w:lineRule="auto"/>
        <w:rPr>
          <w:rFonts w:ascii="Helvetica" w:hAnsi="Helvetica" w:cs="Helvetica"/>
          <w:color w:val="000000"/>
          <w:lang w:val="en-GB"/>
        </w:rPr>
      </w:pPr>
      <w:r>
        <w:rPr>
          <w:rFonts w:ascii="Helvetica" w:hAnsi="Helvetica" w:cs="Helvetica"/>
          <w:color w:val="000000"/>
          <w:lang w:val="en-GB"/>
        </w:rPr>
        <w:tab/>
        <w:t xml:space="preserve">It could be interesting to map the history of citizen science in the literature as public engagement is an important indicator of the global awareness of the issues.  Other new issues in the recent keywords include climate change and pharmaceuticals.  Both of these issues speak to our evolving understanding of the connections between the ocean and many aspects of our </w:t>
      </w:r>
      <w:proofErr w:type="spellStart"/>
      <w:r>
        <w:rPr>
          <w:rFonts w:ascii="Helvetica" w:hAnsi="Helvetica" w:cs="Helvetica"/>
          <w:color w:val="000000"/>
          <w:lang w:val="en-GB"/>
        </w:rPr>
        <w:t>every day</w:t>
      </w:r>
      <w:proofErr w:type="spellEnd"/>
      <w:r>
        <w:rPr>
          <w:rFonts w:ascii="Helvetica" w:hAnsi="Helvetica" w:cs="Helvetica"/>
          <w:color w:val="000000"/>
          <w:lang w:val="en-GB"/>
        </w:rPr>
        <w:t xml:space="preserve"> lives.</w:t>
      </w:r>
      <w:r>
        <w:rPr>
          <w:rFonts w:ascii="Helvetica" w:hAnsi="Helvetica" w:cs="Helvetica"/>
          <w:color w:val="000000"/>
          <w:lang w:val="en-GB"/>
        </w:rPr>
        <w:tab/>
      </w:r>
    </w:p>
    <w:p w14:paraId="397A5C10" w14:textId="77777777" w:rsidR="009E6DFB" w:rsidRPr="00E43C49" w:rsidRDefault="009E6DFB" w:rsidP="009E6DFB">
      <w:pPr>
        <w:autoSpaceDE w:val="0"/>
        <w:autoSpaceDN w:val="0"/>
        <w:adjustRightInd w:val="0"/>
        <w:spacing w:line="480" w:lineRule="auto"/>
        <w:rPr>
          <w:rFonts w:ascii="Helvetica" w:hAnsi="Helvetica" w:cs="Helvetica"/>
          <w:b/>
          <w:bCs/>
          <w:color w:val="000000"/>
          <w:lang w:val="en-GB"/>
        </w:rPr>
      </w:pPr>
      <w:r w:rsidRPr="00E43C49">
        <w:rPr>
          <w:rFonts w:ascii="Helvetica" w:hAnsi="Helvetica" w:cs="Helvetica"/>
          <w:b/>
          <w:bCs/>
          <w:color w:val="000000"/>
          <w:lang w:val="en-GB"/>
        </w:rPr>
        <w:t>Broader Implications</w:t>
      </w:r>
    </w:p>
    <w:p w14:paraId="49F3508B" w14:textId="4C9D37EF" w:rsidR="009E6DFB" w:rsidRPr="00C653E5" w:rsidRDefault="00E43C49" w:rsidP="00C653E5">
      <w:pPr>
        <w:spacing w:line="480" w:lineRule="auto"/>
        <w:rPr>
          <w:rFonts w:ascii="Helvetica" w:hAnsi="Helvetica" w:cs="Times New Roman"/>
          <w:lang w:val="en-US"/>
        </w:rPr>
      </w:pPr>
      <w:r>
        <w:rPr>
          <w:rFonts w:ascii="Helvetica" w:hAnsi="Helvetica" w:cs="Helvetica"/>
          <w:color w:val="000000"/>
          <w:lang w:val="en-GB"/>
        </w:rPr>
        <w:t xml:space="preserve">The negative impacts of marine pollution are widely accepted by scientists, policy makers, and the general public.  These negative impacts effect public health as well as ecological, economic, and social systems.  It is </w:t>
      </w:r>
      <w:r>
        <w:rPr>
          <w:rFonts w:ascii="Helvetica" w:hAnsi="Helvetica" w:cs="Times New Roman"/>
          <w:lang w:val="en-US"/>
        </w:rPr>
        <w:t>important to understand how this research has shifted</w:t>
      </w:r>
      <w:r>
        <w:rPr>
          <w:rFonts w:ascii="Helvetica" w:hAnsi="Helvetica" w:cs="Times New Roman"/>
          <w:lang w:val="en-US"/>
        </w:rPr>
        <w:t xml:space="preserve"> and </w:t>
      </w:r>
      <w:r>
        <w:rPr>
          <w:rFonts w:ascii="Helvetica" w:hAnsi="Helvetica" w:cs="Times New Roman"/>
          <w:lang w:val="en-US"/>
        </w:rPr>
        <w:t xml:space="preserve">whether there are regions, habitats, and topics that remain </w:t>
      </w:r>
      <w:r>
        <w:rPr>
          <w:rFonts w:ascii="Helvetica" w:hAnsi="Helvetica" w:cs="Times New Roman"/>
          <w:lang w:val="en-US"/>
        </w:rPr>
        <w:lastRenderedPageBreak/>
        <w:t xml:space="preserve">marginal. </w:t>
      </w:r>
      <w:r>
        <w:rPr>
          <w:rFonts w:ascii="Helvetica" w:hAnsi="Helvetica" w:cs="Helvetica"/>
          <w:color w:val="000000"/>
          <w:lang w:val="en-GB"/>
        </w:rPr>
        <w:t xml:space="preserve">The positive influence of research occurs when scientists are able to communicate their findings with policy makers and the general public.  In this study I’ve made progress towards identifying the clusters in the geography and topic areas of marine pollution.  Further study could illuminate gaps in the literature that could inform future research and direct resources, particularly towards marginalised regions that may be most impacted by marine pollution while having the least resources to manage it.  </w:t>
      </w:r>
      <w:r w:rsidR="009E6DFB" w:rsidRPr="006E3F4F">
        <w:rPr>
          <w:rFonts w:ascii="Helvetica" w:hAnsi="Helvetica" w:cs="Helvetica"/>
          <w:color w:val="000000"/>
          <w:lang w:val="en-GB"/>
        </w:rPr>
        <w:t>Measur</w:t>
      </w:r>
      <w:r>
        <w:rPr>
          <w:rFonts w:ascii="Helvetica" w:hAnsi="Helvetica" w:cs="Helvetica"/>
          <w:color w:val="000000"/>
          <w:lang w:val="en-GB"/>
        </w:rPr>
        <w:t>ing</w:t>
      </w:r>
      <w:r w:rsidR="009E6DFB" w:rsidRPr="006E3F4F">
        <w:rPr>
          <w:rFonts w:ascii="Helvetica" w:hAnsi="Helvetica" w:cs="Helvetica"/>
          <w:color w:val="000000"/>
          <w:lang w:val="en-GB"/>
        </w:rPr>
        <w:t xml:space="preserve"> links between </w:t>
      </w:r>
      <w:r>
        <w:rPr>
          <w:rFonts w:ascii="Helvetica" w:hAnsi="Helvetica" w:cs="Helvetica"/>
          <w:color w:val="000000"/>
          <w:lang w:val="en-GB"/>
        </w:rPr>
        <w:t>research and corresponding policy could illuminate the influence</w:t>
      </w:r>
      <w:r w:rsidR="00C653E5">
        <w:rPr>
          <w:rFonts w:ascii="Helvetica" w:hAnsi="Helvetica" w:cs="Helvetica"/>
          <w:color w:val="000000"/>
          <w:lang w:val="en-GB"/>
        </w:rPr>
        <w:t xml:space="preserve"> of academic findings on certain topic areas.</w:t>
      </w:r>
      <w:r>
        <w:rPr>
          <w:rFonts w:ascii="Helvetica" w:hAnsi="Helvetica" w:cs="Helvetica"/>
          <w:color w:val="000000"/>
          <w:lang w:val="en-GB"/>
        </w:rPr>
        <w:t xml:space="preserve">  </w:t>
      </w:r>
      <w:r>
        <w:rPr>
          <w:rFonts w:ascii="Helvetica" w:hAnsi="Helvetica" w:cs="Times New Roman"/>
          <w:lang w:val="en-US"/>
        </w:rPr>
        <w:t>If current trends continue,</w:t>
      </w:r>
      <w:r>
        <w:rPr>
          <w:rFonts w:ascii="Helvetica" w:hAnsi="Helvetica" w:cs="Times New Roman"/>
          <w:lang w:val="en-US"/>
        </w:rPr>
        <w:t xml:space="preserve"> the literature </w:t>
      </w:r>
      <w:r>
        <w:rPr>
          <w:rFonts w:ascii="Helvetica" w:hAnsi="Helvetica" w:cs="Times New Roman"/>
          <w:lang w:val="en-US"/>
        </w:rPr>
        <w:t xml:space="preserve">on marine pollution </w:t>
      </w:r>
      <w:r>
        <w:rPr>
          <w:rFonts w:ascii="Helvetica" w:hAnsi="Helvetica" w:cs="Times New Roman"/>
          <w:lang w:val="en-US"/>
        </w:rPr>
        <w:t xml:space="preserve">will continue to </w:t>
      </w:r>
      <w:r>
        <w:rPr>
          <w:rFonts w:ascii="Helvetica" w:hAnsi="Helvetica" w:cs="Times New Roman"/>
          <w:lang w:val="en-US"/>
        </w:rPr>
        <w:t>grow</w:t>
      </w:r>
      <w:r>
        <w:rPr>
          <w:rFonts w:ascii="Helvetica" w:hAnsi="Helvetica" w:cs="Times New Roman"/>
          <w:lang w:val="en-US"/>
        </w:rPr>
        <w:t xml:space="preserve"> as we explore more of the ocean and discover all of the ways that </w:t>
      </w:r>
      <w:r>
        <w:rPr>
          <w:rFonts w:ascii="Helvetica" w:hAnsi="Helvetica" w:cs="Times New Roman"/>
          <w:lang w:val="en-US"/>
        </w:rPr>
        <w:t xml:space="preserve">our lives </w:t>
      </w:r>
      <w:r w:rsidR="00C653E5">
        <w:rPr>
          <w:rFonts w:ascii="Helvetica" w:hAnsi="Helvetica" w:cs="Times New Roman"/>
          <w:lang w:val="en-US"/>
        </w:rPr>
        <w:t>rely on it.</w:t>
      </w:r>
    </w:p>
    <w:p w14:paraId="1665B4E6" w14:textId="77777777" w:rsidR="009E6DFB" w:rsidRPr="006E3F4F" w:rsidRDefault="009E6DFB" w:rsidP="009E6DFB">
      <w:pPr>
        <w:autoSpaceDE w:val="0"/>
        <w:autoSpaceDN w:val="0"/>
        <w:adjustRightInd w:val="0"/>
        <w:spacing w:line="480" w:lineRule="auto"/>
        <w:rPr>
          <w:rFonts w:ascii="Helvetica" w:hAnsi="Helvetica" w:cs="Helvetica"/>
          <w:i/>
          <w:iCs/>
          <w:color w:val="000000"/>
          <w:lang w:val="en-GB"/>
        </w:rPr>
      </w:pPr>
      <w:r w:rsidRPr="006E3F4F">
        <w:rPr>
          <w:rFonts w:ascii="Helvetica" w:hAnsi="Helvetica" w:cs="Helvetica"/>
          <w:i/>
          <w:iCs/>
          <w:color w:val="000000"/>
          <w:lang w:val="en-GB"/>
        </w:rPr>
        <w:t>Acknowledgements</w:t>
      </w:r>
    </w:p>
    <w:p w14:paraId="664CD9B5" w14:textId="30A0349B" w:rsidR="00CD7452" w:rsidRPr="00C653E5" w:rsidRDefault="009E6DFB" w:rsidP="00C653E5">
      <w:pPr>
        <w:autoSpaceDE w:val="0"/>
        <w:autoSpaceDN w:val="0"/>
        <w:adjustRightInd w:val="0"/>
        <w:spacing w:line="480" w:lineRule="auto"/>
        <w:rPr>
          <w:rFonts w:ascii="Helvetica" w:hAnsi="Helvetica" w:cs="Helvetica"/>
          <w:color w:val="000000"/>
          <w:lang w:val="en-GB"/>
        </w:rPr>
      </w:pPr>
      <w:r w:rsidRPr="006E3F4F">
        <w:rPr>
          <w:rFonts w:ascii="Helvetica" w:hAnsi="Helvetica" w:cs="Helvetica"/>
          <w:color w:val="000000"/>
          <w:lang w:val="en-GB"/>
        </w:rPr>
        <w:t>Thanks to Shinichi</w:t>
      </w:r>
      <w:r w:rsidR="00C653E5">
        <w:rPr>
          <w:rFonts w:ascii="Helvetica" w:hAnsi="Helvetica" w:cs="Helvetica"/>
          <w:color w:val="000000"/>
          <w:lang w:val="en-GB"/>
        </w:rPr>
        <w:t xml:space="preserve"> Nakagawa</w:t>
      </w:r>
      <w:r w:rsidRPr="006E3F4F">
        <w:rPr>
          <w:rFonts w:ascii="Helvetica" w:hAnsi="Helvetica" w:cs="Helvetica"/>
          <w:color w:val="000000"/>
          <w:lang w:val="en-GB"/>
        </w:rPr>
        <w:t xml:space="preserve">, </w:t>
      </w:r>
      <w:proofErr w:type="spellStart"/>
      <w:r w:rsidRPr="006E3F4F">
        <w:rPr>
          <w:rFonts w:ascii="Helvetica" w:hAnsi="Helvetica" w:cs="Helvetica"/>
          <w:color w:val="000000"/>
          <w:lang w:val="en-GB"/>
        </w:rPr>
        <w:t>Losia</w:t>
      </w:r>
      <w:proofErr w:type="spellEnd"/>
      <w:r w:rsidR="00C653E5">
        <w:rPr>
          <w:rFonts w:ascii="Helvetica" w:hAnsi="Helvetica" w:cs="Helvetica"/>
          <w:color w:val="000000"/>
          <w:lang w:val="en-GB"/>
        </w:rPr>
        <w:t xml:space="preserve"> Nakagawa-</w:t>
      </w:r>
      <w:proofErr w:type="spellStart"/>
      <w:r w:rsidR="00C653E5">
        <w:rPr>
          <w:rFonts w:ascii="Helvetica" w:hAnsi="Helvetica" w:cs="Helvetica"/>
          <w:color w:val="000000"/>
          <w:lang w:val="en-GB"/>
        </w:rPr>
        <w:t>Lagisz</w:t>
      </w:r>
      <w:proofErr w:type="spellEnd"/>
      <w:r w:rsidR="00C653E5">
        <w:rPr>
          <w:rFonts w:ascii="Helvetica" w:hAnsi="Helvetica" w:cs="Helvetica"/>
          <w:color w:val="000000"/>
          <w:lang w:val="en-GB"/>
        </w:rPr>
        <w:t xml:space="preserve"> for their support in the research and coding aspects of this project.  Thanks to </w:t>
      </w:r>
      <w:r w:rsidRPr="006E3F4F">
        <w:rPr>
          <w:rFonts w:ascii="Helvetica" w:hAnsi="Helvetica" w:cs="Helvetica"/>
          <w:color w:val="000000"/>
          <w:lang w:val="en-GB"/>
        </w:rPr>
        <w:t>Leigh Marine Lab</w:t>
      </w:r>
      <w:r w:rsidR="00C653E5">
        <w:rPr>
          <w:rFonts w:ascii="Helvetica" w:hAnsi="Helvetica" w:cs="Helvetica"/>
          <w:color w:val="000000"/>
          <w:lang w:val="en-GB"/>
        </w:rPr>
        <w:t xml:space="preserve"> providing a productive </w:t>
      </w:r>
      <w:r w:rsidRPr="006E3F4F">
        <w:rPr>
          <w:rFonts w:ascii="Helvetica" w:hAnsi="Helvetica" w:cs="Helvetica"/>
          <w:color w:val="000000"/>
          <w:lang w:val="en-GB"/>
        </w:rPr>
        <w:t>study space</w:t>
      </w:r>
      <w:r w:rsidR="00C653E5">
        <w:rPr>
          <w:rFonts w:ascii="Helvetica" w:hAnsi="Helvetica" w:cs="Helvetica"/>
          <w:color w:val="000000"/>
          <w:lang w:val="en-GB"/>
        </w:rPr>
        <w:t xml:space="preserve"> and field work opportunities that gave temporary respites from R.</w:t>
      </w:r>
    </w:p>
    <w:sdt>
      <w:sdtPr>
        <w:rPr>
          <w:rFonts w:ascii="Helvetica" w:eastAsiaTheme="minorHAnsi" w:hAnsi="Helvetica" w:cs="Times New Roman"/>
          <w:b w:val="0"/>
          <w:bCs w:val="0"/>
          <w:color w:val="auto"/>
          <w:sz w:val="24"/>
          <w:szCs w:val="24"/>
          <w:lang w:val="en-NZ" w:bidi="ar-SA"/>
        </w:rPr>
        <w:id w:val="-23338807"/>
        <w:docPartObj>
          <w:docPartGallery w:val="Bibliographies"/>
          <w:docPartUnique/>
        </w:docPartObj>
      </w:sdtPr>
      <w:sdtEndPr/>
      <w:sdtContent>
        <w:p w14:paraId="42B66872" w14:textId="28906B93" w:rsidR="005C7025" w:rsidRPr="005C7BA4" w:rsidRDefault="005C7025" w:rsidP="001045FC">
          <w:pPr>
            <w:pStyle w:val="Heading1"/>
            <w:spacing w:line="480" w:lineRule="auto"/>
            <w:rPr>
              <w:rFonts w:ascii="Helvetica" w:hAnsi="Helvetica" w:cs="Times New Roman"/>
              <w:sz w:val="24"/>
              <w:szCs w:val="24"/>
            </w:rPr>
          </w:pPr>
          <w:r w:rsidRPr="005C7BA4">
            <w:rPr>
              <w:rFonts w:ascii="Helvetica" w:hAnsi="Helvetica" w:cs="Times New Roman"/>
              <w:sz w:val="24"/>
              <w:szCs w:val="24"/>
            </w:rPr>
            <w:t>Biblio</w:t>
          </w:r>
          <w:r w:rsidR="0028510D">
            <w:rPr>
              <w:rFonts w:ascii="Helvetica" w:hAnsi="Helvetica" w:cs="Times New Roman"/>
              <w:sz w:val="24"/>
              <w:szCs w:val="24"/>
            </w:rPr>
            <w:t>g</w:t>
          </w:r>
          <w:r w:rsidRPr="005C7BA4">
            <w:rPr>
              <w:rFonts w:ascii="Helvetica" w:hAnsi="Helvetica" w:cs="Times New Roman"/>
              <w:sz w:val="24"/>
              <w:szCs w:val="24"/>
            </w:rPr>
            <w:t>raphy</w:t>
          </w:r>
        </w:p>
        <w:sdt>
          <w:sdtPr>
            <w:rPr>
              <w:rFonts w:ascii="Helvetica" w:hAnsi="Helvetica" w:cs="Times New Roman"/>
            </w:rPr>
            <w:id w:val="111145805"/>
            <w:bibliography/>
          </w:sdtPr>
          <w:sdtEndPr/>
          <w:sdtContent>
            <w:p w14:paraId="75BD83EE" w14:textId="77777777" w:rsidR="00236C78" w:rsidRDefault="005C7025" w:rsidP="00236C78">
              <w:pPr>
                <w:pStyle w:val="Bibliography"/>
                <w:ind w:left="720" w:hanging="720"/>
                <w:rPr>
                  <w:noProof/>
                  <w:lang w:val="en-US"/>
                </w:rPr>
              </w:pPr>
              <w:r w:rsidRPr="005C7BA4">
                <w:rPr>
                  <w:rFonts w:ascii="Helvetica" w:hAnsi="Helvetica" w:cs="Times New Roman"/>
                </w:rPr>
                <w:fldChar w:fldCharType="begin"/>
              </w:r>
              <w:r w:rsidRPr="005C7BA4">
                <w:rPr>
                  <w:rFonts w:ascii="Helvetica" w:hAnsi="Helvetica" w:cs="Times New Roman"/>
                </w:rPr>
                <w:instrText xml:space="preserve"> BIBLIOGRAPHY </w:instrText>
              </w:r>
              <w:r w:rsidRPr="005C7BA4">
                <w:rPr>
                  <w:rFonts w:ascii="Helvetica" w:hAnsi="Helvetica" w:cs="Times New Roman"/>
                </w:rPr>
                <w:fldChar w:fldCharType="separate"/>
              </w:r>
              <w:r w:rsidR="00236C78">
                <w:rPr>
                  <w:noProof/>
                  <w:lang w:val="en-US"/>
                </w:rPr>
                <w:t xml:space="preserve">Aria, M., and C. Cuccurullo. 2017. "bibliometrix: An R-tool for comprehensive science mapping analysis." </w:t>
              </w:r>
              <w:r w:rsidR="00236C78">
                <w:rPr>
                  <w:i/>
                  <w:iCs/>
                  <w:noProof/>
                  <w:lang w:val="en-US"/>
                </w:rPr>
                <w:t>Journal of Informetrics</w:t>
              </w:r>
              <w:r w:rsidR="00236C78">
                <w:rPr>
                  <w:noProof/>
                  <w:lang w:val="en-US"/>
                </w:rPr>
                <w:t xml:space="preserve"> (Elsevier) 959-975.</w:t>
              </w:r>
            </w:p>
            <w:p w14:paraId="027B40B1" w14:textId="77777777" w:rsidR="00236C78" w:rsidRDefault="00236C78" w:rsidP="00236C78">
              <w:pPr>
                <w:pStyle w:val="Bibliography"/>
                <w:ind w:left="720" w:hanging="720"/>
                <w:rPr>
                  <w:noProof/>
                  <w:lang w:val="en-US"/>
                </w:rPr>
              </w:pPr>
              <w:r>
                <w:rPr>
                  <w:noProof/>
                  <w:lang w:val="en-US"/>
                </w:rPr>
                <w:t xml:space="preserve">Beaumont, N., M. Aanesen, M. Austen, T. Börger, M. Cole, T. Hooper, P. Lindeque, C. Pascoe, J. Clark, and K. Wyles. 2019. "Global, ecological, social, and economic impacts of marine plastic." </w:t>
              </w:r>
              <w:r>
                <w:rPr>
                  <w:i/>
                  <w:iCs/>
                  <w:noProof/>
                  <w:lang w:val="en-US"/>
                </w:rPr>
                <w:t>Marine Pollution Bulletin</w:t>
              </w:r>
              <w:r>
                <w:rPr>
                  <w:noProof/>
                  <w:lang w:val="en-US"/>
                </w:rPr>
                <w:t xml:space="preserve"> 189-195.</w:t>
              </w:r>
            </w:p>
            <w:p w14:paraId="4D6D8A43" w14:textId="77777777" w:rsidR="00236C78" w:rsidRDefault="00236C78" w:rsidP="00236C78">
              <w:pPr>
                <w:pStyle w:val="Bibliography"/>
                <w:ind w:left="720" w:hanging="720"/>
                <w:rPr>
                  <w:noProof/>
                  <w:lang w:val="en-US"/>
                </w:rPr>
              </w:pPr>
              <w:r>
                <w:rPr>
                  <w:noProof/>
                  <w:lang w:val="en-US"/>
                </w:rPr>
                <w:t xml:space="preserve">Belter, C., and D. Seidel. 2013. "A bibliometric analysis of climate engineering research." </w:t>
              </w:r>
              <w:r>
                <w:rPr>
                  <w:i/>
                  <w:iCs/>
                  <w:noProof/>
                  <w:lang w:val="en-US"/>
                </w:rPr>
                <w:t>WIREs Clim Change</w:t>
              </w:r>
              <w:r>
                <w:rPr>
                  <w:noProof/>
                  <w:lang w:val="en-US"/>
                </w:rPr>
                <w:t xml:space="preserve"> (Wiley and Sons) 4: 417-427.</w:t>
              </w:r>
            </w:p>
            <w:p w14:paraId="7E5DFC83" w14:textId="77777777" w:rsidR="00236C78" w:rsidRDefault="00236C78" w:rsidP="00236C78">
              <w:pPr>
                <w:pStyle w:val="Bibliography"/>
                <w:ind w:left="720" w:hanging="720"/>
                <w:rPr>
                  <w:noProof/>
                  <w:lang w:val="en-US"/>
                </w:rPr>
              </w:pPr>
              <w:r>
                <w:rPr>
                  <w:noProof/>
                  <w:lang w:val="en-US"/>
                </w:rPr>
                <w:t xml:space="preserve">Bonanno, G., and M. Orlando-Bonaca. 2018. "Ten inconvenient questions about plastics in the sea." </w:t>
              </w:r>
              <w:r>
                <w:rPr>
                  <w:i/>
                  <w:iCs/>
                  <w:noProof/>
                  <w:lang w:val="en-US"/>
                </w:rPr>
                <w:t>Environmental Science and Policy</w:t>
              </w:r>
              <w:r>
                <w:rPr>
                  <w:noProof/>
                  <w:lang w:val="en-US"/>
                </w:rPr>
                <w:t xml:space="preserve"> 146-154.</w:t>
              </w:r>
            </w:p>
            <w:p w14:paraId="76AD2C11" w14:textId="77777777" w:rsidR="00236C78" w:rsidRDefault="00236C78" w:rsidP="00236C78">
              <w:pPr>
                <w:pStyle w:val="Bibliography"/>
                <w:ind w:left="720" w:hanging="720"/>
                <w:rPr>
                  <w:noProof/>
                  <w:lang w:val="en-US"/>
                </w:rPr>
              </w:pPr>
              <w:r>
                <w:rPr>
                  <w:noProof/>
                  <w:lang w:val="en-US"/>
                </w:rPr>
                <w:t xml:space="preserve">Csardi, G., and T. Nepusz. 2006. "The igraph software package for complex network research." </w:t>
              </w:r>
              <w:r>
                <w:rPr>
                  <w:i/>
                  <w:iCs/>
                  <w:noProof/>
                  <w:lang w:val="en-US"/>
                </w:rPr>
                <w:t>http://igraph.org.</w:t>
              </w:r>
              <w:r>
                <w:rPr>
                  <w:noProof/>
                  <w:lang w:val="en-US"/>
                </w:rPr>
                <w:t xml:space="preserve"> InterJournal, Complex Systems 1695. http://igraph.org.</w:t>
              </w:r>
            </w:p>
            <w:p w14:paraId="6C807964" w14:textId="77777777" w:rsidR="00236C78" w:rsidRDefault="00236C78" w:rsidP="00236C78">
              <w:pPr>
                <w:pStyle w:val="Bibliography"/>
                <w:ind w:left="720" w:hanging="720"/>
                <w:rPr>
                  <w:noProof/>
                  <w:lang w:val="en-US"/>
                </w:rPr>
              </w:pPr>
              <w:r>
                <w:rPr>
                  <w:noProof/>
                  <w:lang w:val="en-US"/>
                </w:rPr>
                <w:t xml:space="preserve">Environment Program, United Nations. 2020. </w:t>
              </w:r>
              <w:r>
                <w:rPr>
                  <w:i/>
                  <w:iCs/>
                  <w:noProof/>
                  <w:lang w:val="en-US"/>
                </w:rPr>
                <w:t>United Nations Environment Program - Oceans and Seas.</w:t>
              </w:r>
              <w:r>
                <w:rPr>
                  <w:noProof/>
                  <w:lang w:val="en-US"/>
                </w:rPr>
                <w:t xml:space="preserve"> Accessed June 2020. https://www.unenvironment.org/explore-topics/oceans-seas/what-we-do/working-regional-seas/marine-litter.</w:t>
              </w:r>
            </w:p>
            <w:p w14:paraId="17BDDCDA" w14:textId="77777777" w:rsidR="00236C78" w:rsidRDefault="00236C78" w:rsidP="00236C78">
              <w:pPr>
                <w:pStyle w:val="Bibliography"/>
                <w:ind w:left="720" w:hanging="720"/>
                <w:rPr>
                  <w:noProof/>
                  <w:lang w:val="en-US"/>
                </w:rPr>
              </w:pPr>
              <w:r>
                <w:rPr>
                  <w:noProof/>
                  <w:lang w:val="en-US"/>
                </w:rPr>
                <w:lastRenderedPageBreak/>
                <w:t xml:space="preserve">Fruchterman, T., and E. Reingold. 1991. "Graph Drawing by Force-directed Placement." </w:t>
              </w:r>
              <w:r>
                <w:rPr>
                  <w:i/>
                  <w:iCs/>
                  <w:noProof/>
                  <w:lang w:val="en-US"/>
                </w:rPr>
                <w:t>Software -- Practice and Experience</w:t>
              </w:r>
              <w:r>
                <w:rPr>
                  <w:noProof/>
                  <w:lang w:val="en-US"/>
                </w:rPr>
                <w:t xml:space="preserve"> 1129-1164.</w:t>
              </w:r>
            </w:p>
            <w:p w14:paraId="69CE63D8" w14:textId="77777777" w:rsidR="00236C78" w:rsidRDefault="00236C78" w:rsidP="00236C78">
              <w:pPr>
                <w:pStyle w:val="Bibliography"/>
                <w:ind w:left="720" w:hanging="720"/>
                <w:rPr>
                  <w:noProof/>
                  <w:lang w:val="en-US"/>
                </w:rPr>
              </w:pPr>
              <w:r>
                <w:rPr>
                  <w:noProof/>
                  <w:lang w:val="en-US"/>
                </w:rPr>
                <w:t xml:space="preserve">Galgani, F. 2015. "Marine litter, future prospects for research." </w:t>
              </w:r>
              <w:r>
                <w:rPr>
                  <w:i/>
                  <w:iCs/>
                  <w:noProof/>
                  <w:lang w:val="en-US"/>
                </w:rPr>
                <w:t>Frontiers in Marine Science</w:t>
              </w:r>
              <w:r>
                <w:rPr>
                  <w:noProof/>
                  <w:lang w:val="en-US"/>
                </w:rPr>
                <w:t xml:space="preserve"> 1-5.</w:t>
              </w:r>
            </w:p>
            <w:p w14:paraId="2DD94EB4" w14:textId="77777777" w:rsidR="00236C78" w:rsidRDefault="00236C78" w:rsidP="00236C78">
              <w:pPr>
                <w:pStyle w:val="Bibliography"/>
                <w:ind w:left="720" w:hanging="720"/>
                <w:rPr>
                  <w:noProof/>
                  <w:lang w:val="en-US"/>
                </w:rPr>
              </w:pPr>
              <w:r>
                <w:rPr>
                  <w:noProof/>
                  <w:lang w:val="en-US"/>
                </w:rPr>
                <w:t xml:space="preserve">Ghayebzadeh, M., H. Taghipour, and H. Aslani. 2020. "Estimation of plastic waste inputs from land into the Persian Gulf and the Gulf of Oman: An environmental disaster, scientific and social concerns." </w:t>
              </w:r>
              <w:r>
                <w:rPr>
                  <w:i/>
                  <w:iCs/>
                  <w:noProof/>
                  <w:lang w:val="en-US"/>
                </w:rPr>
                <w:t>Science of the Total Environment.</w:t>
              </w:r>
              <w:r>
                <w:rPr>
                  <w:noProof/>
                  <w:lang w:val="en-US"/>
                </w:rPr>
                <w:t xml:space="preserve"> </w:t>
              </w:r>
            </w:p>
            <w:p w14:paraId="04AD2530" w14:textId="77777777" w:rsidR="00236C78" w:rsidRDefault="00236C78" w:rsidP="00236C78">
              <w:pPr>
                <w:pStyle w:val="Bibliography"/>
                <w:ind w:left="720" w:hanging="720"/>
                <w:rPr>
                  <w:noProof/>
                  <w:lang w:val="en-US"/>
                </w:rPr>
              </w:pPr>
              <w:r>
                <w:rPr>
                  <w:noProof/>
                  <w:lang w:val="en-US"/>
                </w:rPr>
                <w:t xml:space="preserve">Gu, Z. 2014. "circlize implements and enhances circular visualisation in R." </w:t>
              </w:r>
              <w:r>
                <w:rPr>
                  <w:i/>
                  <w:iCs/>
                  <w:noProof/>
                  <w:lang w:val="en-US"/>
                </w:rPr>
                <w:t>Bioinformatics.</w:t>
              </w:r>
              <w:r>
                <w:rPr>
                  <w:noProof/>
                  <w:lang w:val="en-US"/>
                </w:rPr>
                <w:t xml:space="preserve"> </w:t>
              </w:r>
            </w:p>
            <w:p w14:paraId="01785518" w14:textId="77777777" w:rsidR="00236C78" w:rsidRDefault="00236C78" w:rsidP="00236C78">
              <w:pPr>
                <w:pStyle w:val="Bibliography"/>
                <w:ind w:left="720" w:hanging="720"/>
                <w:rPr>
                  <w:noProof/>
                  <w:lang w:val="en-US"/>
                </w:rPr>
              </w:pPr>
              <w:r>
                <w:rPr>
                  <w:noProof/>
                  <w:lang w:val="en-US"/>
                </w:rPr>
                <w:t xml:space="preserve">Lang, D., and G. Chien. 2018. </w:t>
              </w:r>
              <w:r>
                <w:rPr>
                  <w:i/>
                  <w:iCs/>
                  <w:noProof/>
                  <w:lang w:val="en-US"/>
                </w:rPr>
                <w:t>wordcloud2: Create Word Cloud by 'htmlwidget'.</w:t>
              </w:r>
              <w:r>
                <w:rPr>
                  <w:noProof/>
                  <w:lang w:val="en-US"/>
                </w:rPr>
                <w:t xml:space="preserve"> January 03. Accessed July 2020. https://cran.r-project.org/web/packages/wordcloud2/.</w:t>
              </w:r>
            </w:p>
            <w:p w14:paraId="0065251B" w14:textId="77777777" w:rsidR="00236C78" w:rsidRDefault="00236C78" w:rsidP="00236C78">
              <w:pPr>
                <w:pStyle w:val="Bibliography"/>
                <w:ind w:left="720" w:hanging="720"/>
                <w:rPr>
                  <w:noProof/>
                  <w:lang w:val="en-US"/>
                </w:rPr>
              </w:pPr>
              <w:r>
                <w:rPr>
                  <w:noProof/>
                  <w:lang w:val="en-US"/>
                </w:rPr>
                <w:t xml:space="preserve">Nakagawa, S., G. Samarasinghe, N. Haddaway, M. Westgate, R. O'Dea, D. Noble, and M. Lagisz. 2019. "Research Weaving: Visualising the Future of Research Synthesis." </w:t>
              </w:r>
              <w:r>
                <w:rPr>
                  <w:i/>
                  <w:iCs/>
                  <w:noProof/>
                  <w:lang w:val="en-US"/>
                </w:rPr>
                <w:t>Trends in Ecology and Evolution</w:t>
              </w:r>
              <w:r>
                <w:rPr>
                  <w:noProof/>
                  <w:lang w:val="en-US"/>
                </w:rPr>
                <w:t xml:space="preserve"> 34 (3): 224-238.</w:t>
              </w:r>
            </w:p>
            <w:p w14:paraId="434D36CE" w14:textId="77777777" w:rsidR="00236C78" w:rsidRDefault="00236C78" w:rsidP="00236C78">
              <w:pPr>
                <w:pStyle w:val="Bibliography"/>
                <w:ind w:left="720" w:hanging="720"/>
                <w:rPr>
                  <w:noProof/>
                  <w:lang w:val="en-US"/>
                </w:rPr>
              </w:pPr>
              <w:r>
                <w:rPr>
                  <w:noProof/>
                  <w:lang w:val="en-US"/>
                </w:rPr>
                <w:t xml:space="preserve">R Core Team. 2020. "R: A language and environment for statistical computing." </w:t>
              </w:r>
              <w:r>
                <w:rPr>
                  <w:i/>
                  <w:iCs/>
                  <w:noProof/>
                  <w:lang w:val="en-US"/>
                </w:rPr>
                <w:t>http://www.R-project.org/.</w:t>
              </w:r>
              <w:r>
                <w:rPr>
                  <w:noProof/>
                  <w:lang w:val="en-US"/>
                </w:rPr>
                <w:t xml:space="preserve"> R Foundation for Statistical Computing.</w:t>
              </w:r>
            </w:p>
            <w:p w14:paraId="043C5272" w14:textId="77777777" w:rsidR="00236C78" w:rsidRDefault="00236C78" w:rsidP="00236C78">
              <w:pPr>
                <w:pStyle w:val="Bibliography"/>
                <w:ind w:left="720" w:hanging="720"/>
                <w:rPr>
                  <w:noProof/>
                  <w:lang w:val="en-US"/>
                </w:rPr>
              </w:pPr>
              <w:r>
                <w:rPr>
                  <w:noProof/>
                  <w:lang w:val="en-US"/>
                </w:rPr>
                <w:t xml:space="preserve">Syed, S., L. Aodha, C. Scougal, and M. Spruit. 2019. "Mapping the global network of fisheries science collaboration." </w:t>
              </w:r>
              <w:r>
                <w:rPr>
                  <w:i/>
                  <w:iCs/>
                  <w:noProof/>
                  <w:lang w:val="en-US"/>
                </w:rPr>
                <w:t>Fish and Fisheries</w:t>
              </w:r>
              <w:r>
                <w:rPr>
                  <w:noProof/>
                  <w:lang w:val="en-US"/>
                </w:rPr>
                <w:t xml:space="preserve"> 830-856.</w:t>
              </w:r>
            </w:p>
            <w:p w14:paraId="19337FB6" w14:textId="77777777" w:rsidR="00236C78" w:rsidRDefault="00236C78" w:rsidP="00236C78">
              <w:pPr>
                <w:pStyle w:val="Bibliography"/>
                <w:ind w:left="720" w:hanging="720"/>
                <w:rPr>
                  <w:noProof/>
                  <w:lang w:val="en-US"/>
                </w:rPr>
              </w:pPr>
              <w:r>
                <w:rPr>
                  <w:noProof/>
                  <w:lang w:val="en-US"/>
                </w:rPr>
                <w:t>Tennekes, M. 2018. "tmap; Thematic Maps in R." (Journal of Statistical Software) 1-39.</w:t>
              </w:r>
            </w:p>
            <w:p w14:paraId="67B7279B" w14:textId="77777777" w:rsidR="00236C78" w:rsidRDefault="00236C78" w:rsidP="00236C78">
              <w:pPr>
                <w:pStyle w:val="Bibliography"/>
                <w:ind w:left="720" w:hanging="720"/>
                <w:rPr>
                  <w:noProof/>
                  <w:lang w:val="en-US"/>
                </w:rPr>
              </w:pPr>
              <w:r>
                <w:rPr>
                  <w:noProof/>
                  <w:lang w:val="en-US"/>
                </w:rPr>
                <w:t xml:space="preserve">Tomczak, M. 1984. "Defining Marine Pollution: A comparison of definitions used by international conventions." </w:t>
              </w:r>
              <w:r>
                <w:rPr>
                  <w:i/>
                  <w:iCs/>
                  <w:noProof/>
                  <w:lang w:val="en-US"/>
                </w:rPr>
                <w:t>Marine Policy</w:t>
              </w:r>
              <w:r>
                <w:rPr>
                  <w:noProof/>
                  <w:lang w:val="en-US"/>
                </w:rPr>
                <w:t xml:space="preserve"> (Butterworth &amp; Co Ltd) 311-322.</w:t>
              </w:r>
            </w:p>
            <w:p w14:paraId="787751E0" w14:textId="77777777" w:rsidR="00236C78" w:rsidRDefault="00236C78" w:rsidP="00236C78">
              <w:pPr>
                <w:pStyle w:val="Bibliography"/>
                <w:ind w:left="720" w:hanging="720"/>
                <w:rPr>
                  <w:noProof/>
                  <w:lang w:val="en-US"/>
                </w:rPr>
              </w:pPr>
              <w:r>
                <w:rPr>
                  <w:noProof/>
                  <w:lang w:val="en-US"/>
                </w:rPr>
                <w:t xml:space="preserve">United Nations. 2020. </w:t>
              </w:r>
              <w:r>
                <w:rPr>
                  <w:i/>
                  <w:iCs/>
                  <w:noProof/>
                  <w:lang w:val="en-US"/>
                </w:rPr>
                <w:t>UN Ocean Conference.</w:t>
              </w:r>
              <w:r>
                <w:rPr>
                  <w:noProof/>
                  <w:lang w:val="en-US"/>
                </w:rPr>
                <w:t xml:space="preserve"> Accessed June 2020. https://www.un.org/en/conferences/ocean2020/facts-figures.</w:t>
              </w:r>
            </w:p>
            <w:p w14:paraId="148D0626" w14:textId="77777777" w:rsidR="00236C78" w:rsidRDefault="00236C78" w:rsidP="00236C78">
              <w:pPr>
                <w:pStyle w:val="Bibliography"/>
                <w:ind w:left="720" w:hanging="720"/>
                <w:rPr>
                  <w:noProof/>
                  <w:lang w:val="en-US"/>
                </w:rPr>
              </w:pPr>
              <w:r>
                <w:rPr>
                  <w:noProof/>
                  <w:lang w:val="en-US"/>
                </w:rPr>
                <w:t xml:space="preserve">United Nations, Office of Legal Affairs. 1982. </w:t>
              </w:r>
              <w:r>
                <w:rPr>
                  <w:i/>
                  <w:iCs/>
                  <w:noProof/>
                  <w:lang w:val="en-US"/>
                </w:rPr>
                <w:t>United Nations Convention of the Law and the Sea.</w:t>
              </w:r>
              <w:r>
                <w:rPr>
                  <w:noProof/>
                  <w:lang w:val="en-US"/>
                </w:rPr>
                <w:t xml:space="preserve"> December 10. Accessed June 2020. https://www.un.org/Depts/los/convention_agreements/texts/unclos/part1.htm.</w:t>
              </w:r>
            </w:p>
            <w:p w14:paraId="01319861" w14:textId="77777777" w:rsidR="00236C78" w:rsidRDefault="00236C78" w:rsidP="00236C78">
              <w:pPr>
                <w:pStyle w:val="Bibliography"/>
                <w:ind w:left="720" w:hanging="720"/>
                <w:rPr>
                  <w:noProof/>
                  <w:lang w:val="en-US"/>
                </w:rPr>
              </w:pPr>
              <w:r>
                <w:rPr>
                  <w:noProof/>
                  <w:lang w:val="en-US"/>
                </w:rPr>
                <w:t>Wickham, H. 2016. "ggplot2: Elegant Graphics for Data Analysis." New York: Springer-Verlag.</w:t>
              </w:r>
            </w:p>
            <w:p w14:paraId="66AF7A08" w14:textId="77777777" w:rsidR="00236C78" w:rsidRDefault="00236C78" w:rsidP="00236C78">
              <w:pPr>
                <w:pStyle w:val="Bibliography"/>
                <w:ind w:left="720" w:hanging="720"/>
                <w:rPr>
                  <w:noProof/>
                  <w:lang w:val="en-US"/>
                </w:rPr>
              </w:pPr>
              <w:r>
                <w:rPr>
                  <w:noProof/>
                  <w:lang w:val="en-US"/>
                </w:rPr>
                <w:t xml:space="preserve">Wright, H. 1962. "Oil and troubled waters." </w:t>
              </w:r>
              <w:r>
                <w:rPr>
                  <w:i/>
                  <w:iCs/>
                  <w:noProof/>
                  <w:lang w:val="en-US"/>
                </w:rPr>
                <w:t>Drilling and Production Practice</w:t>
              </w:r>
              <w:r>
                <w:rPr>
                  <w:noProof/>
                  <w:lang w:val="en-US"/>
                </w:rPr>
                <w:t xml:space="preserve"> 90-98.</w:t>
              </w:r>
            </w:p>
            <w:p w14:paraId="6AD1B920" w14:textId="0B9F58D4" w:rsidR="005C7025" w:rsidRPr="005C7BA4" w:rsidRDefault="005C7025" w:rsidP="00236C78">
              <w:pPr>
                <w:spacing w:line="480" w:lineRule="auto"/>
                <w:rPr>
                  <w:rFonts w:ascii="Helvetica" w:hAnsi="Helvetica" w:cs="Times New Roman"/>
                </w:rPr>
              </w:pPr>
              <w:r w:rsidRPr="005C7BA4">
                <w:rPr>
                  <w:rFonts w:ascii="Helvetica" w:hAnsi="Helvetica" w:cs="Times New Roman"/>
                  <w:b/>
                  <w:bCs/>
                  <w:noProof/>
                </w:rPr>
                <w:fldChar w:fldCharType="end"/>
              </w:r>
            </w:p>
          </w:sdtContent>
        </w:sdt>
      </w:sdtContent>
    </w:sdt>
    <w:p w14:paraId="4A2BE124" w14:textId="49897E0E" w:rsidR="00D54A7E" w:rsidRPr="005C7BA4" w:rsidRDefault="00D54A7E" w:rsidP="001045FC">
      <w:pPr>
        <w:spacing w:line="480" w:lineRule="auto"/>
        <w:rPr>
          <w:rFonts w:ascii="Helvetica" w:hAnsi="Helvetica" w:cs="Times New Roman"/>
          <w:lang w:val="en-US"/>
        </w:rPr>
      </w:pPr>
    </w:p>
    <w:sectPr w:rsidR="00D54A7E" w:rsidRPr="005C7BA4" w:rsidSect="00AC3E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2F7"/>
    <w:rsid w:val="0003098A"/>
    <w:rsid w:val="000B4327"/>
    <w:rsid w:val="000E1EBD"/>
    <w:rsid w:val="001045FC"/>
    <w:rsid w:val="001602FD"/>
    <w:rsid w:val="001A007E"/>
    <w:rsid w:val="001A5F48"/>
    <w:rsid w:val="0022519F"/>
    <w:rsid w:val="002356BE"/>
    <w:rsid w:val="00236C78"/>
    <w:rsid w:val="002541D5"/>
    <w:rsid w:val="00277C54"/>
    <w:rsid w:val="0028510D"/>
    <w:rsid w:val="00333CCF"/>
    <w:rsid w:val="003772C8"/>
    <w:rsid w:val="003C71CF"/>
    <w:rsid w:val="003F3C1D"/>
    <w:rsid w:val="00420BBB"/>
    <w:rsid w:val="00486765"/>
    <w:rsid w:val="004E77B3"/>
    <w:rsid w:val="00513763"/>
    <w:rsid w:val="00552477"/>
    <w:rsid w:val="00584110"/>
    <w:rsid w:val="0058506A"/>
    <w:rsid w:val="005B4E49"/>
    <w:rsid w:val="005C7025"/>
    <w:rsid w:val="005C7BA4"/>
    <w:rsid w:val="005D24EA"/>
    <w:rsid w:val="00632F75"/>
    <w:rsid w:val="0064646A"/>
    <w:rsid w:val="006616D6"/>
    <w:rsid w:val="00670E8F"/>
    <w:rsid w:val="0069214E"/>
    <w:rsid w:val="006A3C6C"/>
    <w:rsid w:val="006B41F1"/>
    <w:rsid w:val="006C300A"/>
    <w:rsid w:val="006C6E30"/>
    <w:rsid w:val="00731679"/>
    <w:rsid w:val="007447C8"/>
    <w:rsid w:val="0076708C"/>
    <w:rsid w:val="007E2D9C"/>
    <w:rsid w:val="00801F2B"/>
    <w:rsid w:val="0084782C"/>
    <w:rsid w:val="00865A7D"/>
    <w:rsid w:val="00877A38"/>
    <w:rsid w:val="00893051"/>
    <w:rsid w:val="008952F7"/>
    <w:rsid w:val="008B622F"/>
    <w:rsid w:val="00906783"/>
    <w:rsid w:val="009071B3"/>
    <w:rsid w:val="00924BE1"/>
    <w:rsid w:val="00930046"/>
    <w:rsid w:val="009D550F"/>
    <w:rsid w:val="009E6DFB"/>
    <w:rsid w:val="00A00C3A"/>
    <w:rsid w:val="00A25A25"/>
    <w:rsid w:val="00AA12BB"/>
    <w:rsid w:val="00AB41A5"/>
    <w:rsid w:val="00AC3EEE"/>
    <w:rsid w:val="00AE5414"/>
    <w:rsid w:val="00B52FE5"/>
    <w:rsid w:val="00B8239D"/>
    <w:rsid w:val="00BA56F9"/>
    <w:rsid w:val="00BB51F5"/>
    <w:rsid w:val="00BC57DC"/>
    <w:rsid w:val="00BF1EAE"/>
    <w:rsid w:val="00C50B98"/>
    <w:rsid w:val="00C653E5"/>
    <w:rsid w:val="00C74A23"/>
    <w:rsid w:val="00C90982"/>
    <w:rsid w:val="00CA333C"/>
    <w:rsid w:val="00CD7452"/>
    <w:rsid w:val="00CF48A4"/>
    <w:rsid w:val="00D00E81"/>
    <w:rsid w:val="00D063F4"/>
    <w:rsid w:val="00D54A7E"/>
    <w:rsid w:val="00D8766B"/>
    <w:rsid w:val="00DB277D"/>
    <w:rsid w:val="00DC2AF3"/>
    <w:rsid w:val="00DC40A0"/>
    <w:rsid w:val="00E00F03"/>
    <w:rsid w:val="00E04323"/>
    <w:rsid w:val="00E20260"/>
    <w:rsid w:val="00E43C49"/>
    <w:rsid w:val="00E659E2"/>
    <w:rsid w:val="00E73668"/>
    <w:rsid w:val="00E73B9C"/>
    <w:rsid w:val="00E8003E"/>
    <w:rsid w:val="00EA17B4"/>
    <w:rsid w:val="00EC73A8"/>
    <w:rsid w:val="00ED0B46"/>
    <w:rsid w:val="00F166BF"/>
    <w:rsid w:val="00F838BC"/>
    <w:rsid w:val="00F923D4"/>
    <w:rsid w:val="00FB3942"/>
    <w:rsid w:val="00FC2D1F"/>
    <w:rsid w:val="00FC4E81"/>
    <w:rsid w:val="00FD7A4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1C946"/>
  <w15:chartTrackingRefBased/>
  <w15:docId w15:val="{5D52703A-15FB-A245-AD18-F68E6FBA1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025"/>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2">
    <w:name w:val="heading 2"/>
    <w:basedOn w:val="Normal"/>
    <w:next w:val="Normal"/>
    <w:link w:val="Heading2Char"/>
    <w:uiPriority w:val="9"/>
    <w:unhideWhenUsed/>
    <w:qFormat/>
    <w:rsid w:val="009D550F"/>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paragraph" w:styleId="Heading3">
    <w:name w:val="heading 3"/>
    <w:basedOn w:val="Normal"/>
    <w:link w:val="Heading3Char"/>
    <w:uiPriority w:val="9"/>
    <w:qFormat/>
    <w:rsid w:val="001A007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A007E"/>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5C7025"/>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5C7025"/>
  </w:style>
  <w:style w:type="character" w:customStyle="1" w:styleId="Heading2Char">
    <w:name w:val="Heading 2 Char"/>
    <w:basedOn w:val="DefaultParagraphFont"/>
    <w:link w:val="Heading2"/>
    <w:uiPriority w:val="9"/>
    <w:rsid w:val="009D550F"/>
    <w:rPr>
      <w:rFonts w:asciiTheme="majorHAnsi" w:eastAsiaTheme="majorEastAsia" w:hAnsiTheme="majorHAnsi" w:cstheme="majorBidi"/>
      <w:color w:val="2F5496" w:themeColor="accent1" w:themeShade="BF"/>
      <w:sz w:val="26"/>
      <w:szCs w:val="26"/>
      <w:lang w:eastAsia="en-GB"/>
    </w:rPr>
  </w:style>
  <w:style w:type="character" w:customStyle="1" w:styleId="apple-converted-space">
    <w:name w:val="apple-converted-space"/>
    <w:basedOn w:val="DefaultParagraphFont"/>
    <w:rsid w:val="009D550F"/>
  </w:style>
  <w:style w:type="character" w:customStyle="1" w:styleId="querysrchtext">
    <w:name w:val="querysrchtext"/>
    <w:basedOn w:val="DefaultParagraphFont"/>
    <w:rsid w:val="009D550F"/>
  </w:style>
  <w:style w:type="character" w:customStyle="1" w:styleId="queryoperator">
    <w:name w:val="queryoperator"/>
    <w:basedOn w:val="DefaultParagraphFont"/>
    <w:rsid w:val="009D550F"/>
  </w:style>
  <w:style w:type="character" w:styleId="Emphasis">
    <w:name w:val="Emphasis"/>
    <w:basedOn w:val="DefaultParagraphFont"/>
    <w:uiPriority w:val="20"/>
    <w:qFormat/>
    <w:rsid w:val="009D550F"/>
    <w:rPr>
      <w:i/>
      <w:iCs/>
    </w:rPr>
  </w:style>
  <w:style w:type="paragraph" w:styleId="Caption">
    <w:name w:val="caption"/>
    <w:basedOn w:val="Normal"/>
    <w:next w:val="Normal"/>
    <w:uiPriority w:val="35"/>
    <w:unhideWhenUsed/>
    <w:qFormat/>
    <w:rsid w:val="00C74A2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865A7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5A7D"/>
    <w:rPr>
      <w:rFonts w:ascii="Times New Roman" w:hAnsi="Times New Roman" w:cs="Times New Roman"/>
      <w:sz w:val="18"/>
      <w:szCs w:val="18"/>
    </w:rPr>
  </w:style>
  <w:style w:type="paragraph" w:styleId="Revision">
    <w:name w:val="Revision"/>
    <w:hidden/>
    <w:uiPriority w:val="99"/>
    <w:semiHidden/>
    <w:rsid w:val="00C90982"/>
  </w:style>
  <w:style w:type="paragraph" w:styleId="Title">
    <w:name w:val="Title"/>
    <w:basedOn w:val="Normal"/>
    <w:next w:val="Normal"/>
    <w:link w:val="TitleChar"/>
    <w:uiPriority w:val="10"/>
    <w:qFormat/>
    <w:rsid w:val="007E2D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D9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A333C"/>
    <w:rPr>
      <w:color w:val="0000FF"/>
      <w:u w:val="single"/>
    </w:rPr>
  </w:style>
  <w:style w:type="paragraph" w:styleId="ListParagraph">
    <w:name w:val="List Paragraph"/>
    <w:basedOn w:val="Normal"/>
    <w:uiPriority w:val="34"/>
    <w:qFormat/>
    <w:rsid w:val="009E6D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02770">
      <w:bodyDiv w:val="1"/>
      <w:marLeft w:val="0"/>
      <w:marRight w:val="0"/>
      <w:marTop w:val="0"/>
      <w:marBottom w:val="0"/>
      <w:divBdr>
        <w:top w:val="none" w:sz="0" w:space="0" w:color="auto"/>
        <w:left w:val="none" w:sz="0" w:space="0" w:color="auto"/>
        <w:bottom w:val="none" w:sz="0" w:space="0" w:color="auto"/>
        <w:right w:val="none" w:sz="0" w:space="0" w:color="auto"/>
      </w:divBdr>
    </w:div>
    <w:div w:id="27726811">
      <w:bodyDiv w:val="1"/>
      <w:marLeft w:val="0"/>
      <w:marRight w:val="0"/>
      <w:marTop w:val="0"/>
      <w:marBottom w:val="0"/>
      <w:divBdr>
        <w:top w:val="none" w:sz="0" w:space="0" w:color="auto"/>
        <w:left w:val="none" w:sz="0" w:space="0" w:color="auto"/>
        <w:bottom w:val="none" w:sz="0" w:space="0" w:color="auto"/>
        <w:right w:val="none" w:sz="0" w:space="0" w:color="auto"/>
      </w:divBdr>
    </w:div>
    <w:div w:id="33315644">
      <w:bodyDiv w:val="1"/>
      <w:marLeft w:val="0"/>
      <w:marRight w:val="0"/>
      <w:marTop w:val="0"/>
      <w:marBottom w:val="0"/>
      <w:divBdr>
        <w:top w:val="none" w:sz="0" w:space="0" w:color="auto"/>
        <w:left w:val="none" w:sz="0" w:space="0" w:color="auto"/>
        <w:bottom w:val="none" w:sz="0" w:space="0" w:color="auto"/>
        <w:right w:val="none" w:sz="0" w:space="0" w:color="auto"/>
      </w:divBdr>
    </w:div>
    <w:div w:id="59254868">
      <w:bodyDiv w:val="1"/>
      <w:marLeft w:val="0"/>
      <w:marRight w:val="0"/>
      <w:marTop w:val="0"/>
      <w:marBottom w:val="0"/>
      <w:divBdr>
        <w:top w:val="none" w:sz="0" w:space="0" w:color="auto"/>
        <w:left w:val="none" w:sz="0" w:space="0" w:color="auto"/>
        <w:bottom w:val="none" w:sz="0" w:space="0" w:color="auto"/>
        <w:right w:val="none" w:sz="0" w:space="0" w:color="auto"/>
      </w:divBdr>
    </w:div>
    <w:div w:id="62798428">
      <w:bodyDiv w:val="1"/>
      <w:marLeft w:val="0"/>
      <w:marRight w:val="0"/>
      <w:marTop w:val="0"/>
      <w:marBottom w:val="0"/>
      <w:divBdr>
        <w:top w:val="none" w:sz="0" w:space="0" w:color="auto"/>
        <w:left w:val="none" w:sz="0" w:space="0" w:color="auto"/>
        <w:bottom w:val="none" w:sz="0" w:space="0" w:color="auto"/>
        <w:right w:val="none" w:sz="0" w:space="0" w:color="auto"/>
      </w:divBdr>
    </w:div>
    <w:div w:id="69278323">
      <w:bodyDiv w:val="1"/>
      <w:marLeft w:val="0"/>
      <w:marRight w:val="0"/>
      <w:marTop w:val="0"/>
      <w:marBottom w:val="0"/>
      <w:divBdr>
        <w:top w:val="none" w:sz="0" w:space="0" w:color="auto"/>
        <w:left w:val="none" w:sz="0" w:space="0" w:color="auto"/>
        <w:bottom w:val="none" w:sz="0" w:space="0" w:color="auto"/>
        <w:right w:val="none" w:sz="0" w:space="0" w:color="auto"/>
      </w:divBdr>
    </w:div>
    <w:div w:id="72942513">
      <w:bodyDiv w:val="1"/>
      <w:marLeft w:val="0"/>
      <w:marRight w:val="0"/>
      <w:marTop w:val="0"/>
      <w:marBottom w:val="0"/>
      <w:divBdr>
        <w:top w:val="none" w:sz="0" w:space="0" w:color="auto"/>
        <w:left w:val="none" w:sz="0" w:space="0" w:color="auto"/>
        <w:bottom w:val="none" w:sz="0" w:space="0" w:color="auto"/>
        <w:right w:val="none" w:sz="0" w:space="0" w:color="auto"/>
      </w:divBdr>
    </w:div>
    <w:div w:id="93718931">
      <w:bodyDiv w:val="1"/>
      <w:marLeft w:val="0"/>
      <w:marRight w:val="0"/>
      <w:marTop w:val="0"/>
      <w:marBottom w:val="0"/>
      <w:divBdr>
        <w:top w:val="none" w:sz="0" w:space="0" w:color="auto"/>
        <w:left w:val="none" w:sz="0" w:space="0" w:color="auto"/>
        <w:bottom w:val="none" w:sz="0" w:space="0" w:color="auto"/>
        <w:right w:val="none" w:sz="0" w:space="0" w:color="auto"/>
      </w:divBdr>
    </w:div>
    <w:div w:id="99956595">
      <w:bodyDiv w:val="1"/>
      <w:marLeft w:val="0"/>
      <w:marRight w:val="0"/>
      <w:marTop w:val="0"/>
      <w:marBottom w:val="0"/>
      <w:divBdr>
        <w:top w:val="none" w:sz="0" w:space="0" w:color="auto"/>
        <w:left w:val="none" w:sz="0" w:space="0" w:color="auto"/>
        <w:bottom w:val="none" w:sz="0" w:space="0" w:color="auto"/>
        <w:right w:val="none" w:sz="0" w:space="0" w:color="auto"/>
      </w:divBdr>
    </w:div>
    <w:div w:id="130561477">
      <w:bodyDiv w:val="1"/>
      <w:marLeft w:val="0"/>
      <w:marRight w:val="0"/>
      <w:marTop w:val="0"/>
      <w:marBottom w:val="0"/>
      <w:divBdr>
        <w:top w:val="none" w:sz="0" w:space="0" w:color="auto"/>
        <w:left w:val="none" w:sz="0" w:space="0" w:color="auto"/>
        <w:bottom w:val="none" w:sz="0" w:space="0" w:color="auto"/>
        <w:right w:val="none" w:sz="0" w:space="0" w:color="auto"/>
      </w:divBdr>
    </w:div>
    <w:div w:id="130946297">
      <w:bodyDiv w:val="1"/>
      <w:marLeft w:val="0"/>
      <w:marRight w:val="0"/>
      <w:marTop w:val="0"/>
      <w:marBottom w:val="0"/>
      <w:divBdr>
        <w:top w:val="none" w:sz="0" w:space="0" w:color="auto"/>
        <w:left w:val="none" w:sz="0" w:space="0" w:color="auto"/>
        <w:bottom w:val="none" w:sz="0" w:space="0" w:color="auto"/>
        <w:right w:val="none" w:sz="0" w:space="0" w:color="auto"/>
      </w:divBdr>
    </w:div>
    <w:div w:id="136383713">
      <w:bodyDiv w:val="1"/>
      <w:marLeft w:val="0"/>
      <w:marRight w:val="0"/>
      <w:marTop w:val="0"/>
      <w:marBottom w:val="0"/>
      <w:divBdr>
        <w:top w:val="none" w:sz="0" w:space="0" w:color="auto"/>
        <w:left w:val="none" w:sz="0" w:space="0" w:color="auto"/>
        <w:bottom w:val="none" w:sz="0" w:space="0" w:color="auto"/>
        <w:right w:val="none" w:sz="0" w:space="0" w:color="auto"/>
      </w:divBdr>
    </w:div>
    <w:div w:id="147479445">
      <w:bodyDiv w:val="1"/>
      <w:marLeft w:val="0"/>
      <w:marRight w:val="0"/>
      <w:marTop w:val="0"/>
      <w:marBottom w:val="0"/>
      <w:divBdr>
        <w:top w:val="none" w:sz="0" w:space="0" w:color="auto"/>
        <w:left w:val="none" w:sz="0" w:space="0" w:color="auto"/>
        <w:bottom w:val="none" w:sz="0" w:space="0" w:color="auto"/>
        <w:right w:val="none" w:sz="0" w:space="0" w:color="auto"/>
      </w:divBdr>
    </w:div>
    <w:div w:id="152796644">
      <w:bodyDiv w:val="1"/>
      <w:marLeft w:val="0"/>
      <w:marRight w:val="0"/>
      <w:marTop w:val="0"/>
      <w:marBottom w:val="0"/>
      <w:divBdr>
        <w:top w:val="none" w:sz="0" w:space="0" w:color="auto"/>
        <w:left w:val="none" w:sz="0" w:space="0" w:color="auto"/>
        <w:bottom w:val="none" w:sz="0" w:space="0" w:color="auto"/>
        <w:right w:val="none" w:sz="0" w:space="0" w:color="auto"/>
      </w:divBdr>
    </w:div>
    <w:div w:id="164830840">
      <w:bodyDiv w:val="1"/>
      <w:marLeft w:val="0"/>
      <w:marRight w:val="0"/>
      <w:marTop w:val="0"/>
      <w:marBottom w:val="0"/>
      <w:divBdr>
        <w:top w:val="none" w:sz="0" w:space="0" w:color="auto"/>
        <w:left w:val="none" w:sz="0" w:space="0" w:color="auto"/>
        <w:bottom w:val="none" w:sz="0" w:space="0" w:color="auto"/>
        <w:right w:val="none" w:sz="0" w:space="0" w:color="auto"/>
      </w:divBdr>
    </w:div>
    <w:div w:id="173691270">
      <w:bodyDiv w:val="1"/>
      <w:marLeft w:val="0"/>
      <w:marRight w:val="0"/>
      <w:marTop w:val="0"/>
      <w:marBottom w:val="0"/>
      <w:divBdr>
        <w:top w:val="none" w:sz="0" w:space="0" w:color="auto"/>
        <w:left w:val="none" w:sz="0" w:space="0" w:color="auto"/>
        <w:bottom w:val="none" w:sz="0" w:space="0" w:color="auto"/>
        <w:right w:val="none" w:sz="0" w:space="0" w:color="auto"/>
      </w:divBdr>
    </w:div>
    <w:div w:id="179784744">
      <w:bodyDiv w:val="1"/>
      <w:marLeft w:val="0"/>
      <w:marRight w:val="0"/>
      <w:marTop w:val="0"/>
      <w:marBottom w:val="0"/>
      <w:divBdr>
        <w:top w:val="none" w:sz="0" w:space="0" w:color="auto"/>
        <w:left w:val="none" w:sz="0" w:space="0" w:color="auto"/>
        <w:bottom w:val="none" w:sz="0" w:space="0" w:color="auto"/>
        <w:right w:val="none" w:sz="0" w:space="0" w:color="auto"/>
      </w:divBdr>
    </w:div>
    <w:div w:id="203372090">
      <w:bodyDiv w:val="1"/>
      <w:marLeft w:val="0"/>
      <w:marRight w:val="0"/>
      <w:marTop w:val="0"/>
      <w:marBottom w:val="0"/>
      <w:divBdr>
        <w:top w:val="none" w:sz="0" w:space="0" w:color="auto"/>
        <w:left w:val="none" w:sz="0" w:space="0" w:color="auto"/>
        <w:bottom w:val="none" w:sz="0" w:space="0" w:color="auto"/>
        <w:right w:val="none" w:sz="0" w:space="0" w:color="auto"/>
      </w:divBdr>
    </w:div>
    <w:div w:id="256983016">
      <w:bodyDiv w:val="1"/>
      <w:marLeft w:val="0"/>
      <w:marRight w:val="0"/>
      <w:marTop w:val="0"/>
      <w:marBottom w:val="0"/>
      <w:divBdr>
        <w:top w:val="none" w:sz="0" w:space="0" w:color="auto"/>
        <w:left w:val="none" w:sz="0" w:space="0" w:color="auto"/>
        <w:bottom w:val="none" w:sz="0" w:space="0" w:color="auto"/>
        <w:right w:val="none" w:sz="0" w:space="0" w:color="auto"/>
      </w:divBdr>
    </w:div>
    <w:div w:id="274754951">
      <w:bodyDiv w:val="1"/>
      <w:marLeft w:val="0"/>
      <w:marRight w:val="0"/>
      <w:marTop w:val="0"/>
      <w:marBottom w:val="0"/>
      <w:divBdr>
        <w:top w:val="none" w:sz="0" w:space="0" w:color="auto"/>
        <w:left w:val="none" w:sz="0" w:space="0" w:color="auto"/>
        <w:bottom w:val="none" w:sz="0" w:space="0" w:color="auto"/>
        <w:right w:val="none" w:sz="0" w:space="0" w:color="auto"/>
      </w:divBdr>
    </w:div>
    <w:div w:id="283073561">
      <w:bodyDiv w:val="1"/>
      <w:marLeft w:val="0"/>
      <w:marRight w:val="0"/>
      <w:marTop w:val="0"/>
      <w:marBottom w:val="0"/>
      <w:divBdr>
        <w:top w:val="none" w:sz="0" w:space="0" w:color="auto"/>
        <w:left w:val="none" w:sz="0" w:space="0" w:color="auto"/>
        <w:bottom w:val="none" w:sz="0" w:space="0" w:color="auto"/>
        <w:right w:val="none" w:sz="0" w:space="0" w:color="auto"/>
      </w:divBdr>
    </w:div>
    <w:div w:id="299919244">
      <w:bodyDiv w:val="1"/>
      <w:marLeft w:val="0"/>
      <w:marRight w:val="0"/>
      <w:marTop w:val="0"/>
      <w:marBottom w:val="0"/>
      <w:divBdr>
        <w:top w:val="none" w:sz="0" w:space="0" w:color="auto"/>
        <w:left w:val="none" w:sz="0" w:space="0" w:color="auto"/>
        <w:bottom w:val="none" w:sz="0" w:space="0" w:color="auto"/>
        <w:right w:val="none" w:sz="0" w:space="0" w:color="auto"/>
      </w:divBdr>
    </w:div>
    <w:div w:id="342361295">
      <w:bodyDiv w:val="1"/>
      <w:marLeft w:val="0"/>
      <w:marRight w:val="0"/>
      <w:marTop w:val="0"/>
      <w:marBottom w:val="0"/>
      <w:divBdr>
        <w:top w:val="none" w:sz="0" w:space="0" w:color="auto"/>
        <w:left w:val="none" w:sz="0" w:space="0" w:color="auto"/>
        <w:bottom w:val="none" w:sz="0" w:space="0" w:color="auto"/>
        <w:right w:val="none" w:sz="0" w:space="0" w:color="auto"/>
      </w:divBdr>
    </w:div>
    <w:div w:id="356006498">
      <w:bodyDiv w:val="1"/>
      <w:marLeft w:val="0"/>
      <w:marRight w:val="0"/>
      <w:marTop w:val="0"/>
      <w:marBottom w:val="0"/>
      <w:divBdr>
        <w:top w:val="none" w:sz="0" w:space="0" w:color="auto"/>
        <w:left w:val="none" w:sz="0" w:space="0" w:color="auto"/>
        <w:bottom w:val="none" w:sz="0" w:space="0" w:color="auto"/>
        <w:right w:val="none" w:sz="0" w:space="0" w:color="auto"/>
      </w:divBdr>
    </w:div>
    <w:div w:id="365568559">
      <w:bodyDiv w:val="1"/>
      <w:marLeft w:val="0"/>
      <w:marRight w:val="0"/>
      <w:marTop w:val="0"/>
      <w:marBottom w:val="0"/>
      <w:divBdr>
        <w:top w:val="none" w:sz="0" w:space="0" w:color="auto"/>
        <w:left w:val="none" w:sz="0" w:space="0" w:color="auto"/>
        <w:bottom w:val="none" w:sz="0" w:space="0" w:color="auto"/>
        <w:right w:val="none" w:sz="0" w:space="0" w:color="auto"/>
      </w:divBdr>
    </w:div>
    <w:div w:id="383018244">
      <w:bodyDiv w:val="1"/>
      <w:marLeft w:val="0"/>
      <w:marRight w:val="0"/>
      <w:marTop w:val="0"/>
      <w:marBottom w:val="0"/>
      <w:divBdr>
        <w:top w:val="none" w:sz="0" w:space="0" w:color="auto"/>
        <w:left w:val="none" w:sz="0" w:space="0" w:color="auto"/>
        <w:bottom w:val="none" w:sz="0" w:space="0" w:color="auto"/>
        <w:right w:val="none" w:sz="0" w:space="0" w:color="auto"/>
      </w:divBdr>
    </w:div>
    <w:div w:id="393240607">
      <w:bodyDiv w:val="1"/>
      <w:marLeft w:val="0"/>
      <w:marRight w:val="0"/>
      <w:marTop w:val="0"/>
      <w:marBottom w:val="0"/>
      <w:divBdr>
        <w:top w:val="none" w:sz="0" w:space="0" w:color="auto"/>
        <w:left w:val="none" w:sz="0" w:space="0" w:color="auto"/>
        <w:bottom w:val="none" w:sz="0" w:space="0" w:color="auto"/>
        <w:right w:val="none" w:sz="0" w:space="0" w:color="auto"/>
      </w:divBdr>
    </w:div>
    <w:div w:id="402529105">
      <w:bodyDiv w:val="1"/>
      <w:marLeft w:val="0"/>
      <w:marRight w:val="0"/>
      <w:marTop w:val="0"/>
      <w:marBottom w:val="0"/>
      <w:divBdr>
        <w:top w:val="none" w:sz="0" w:space="0" w:color="auto"/>
        <w:left w:val="none" w:sz="0" w:space="0" w:color="auto"/>
        <w:bottom w:val="none" w:sz="0" w:space="0" w:color="auto"/>
        <w:right w:val="none" w:sz="0" w:space="0" w:color="auto"/>
      </w:divBdr>
    </w:div>
    <w:div w:id="403648896">
      <w:bodyDiv w:val="1"/>
      <w:marLeft w:val="0"/>
      <w:marRight w:val="0"/>
      <w:marTop w:val="0"/>
      <w:marBottom w:val="0"/>
      <w:divBdr>
        <w:top w:val="none" w:sz="0" w:space="0" w:color="auto"/>
        <w:left w:val="none" w:sz="0" w:space="0" w:color="auto"/>
        <w:bottom w:val="none" w:sz="0" w:space="0" w:color="auto"/>
        <w:right w:val="none" w:sz="0" w:space="0" w:color="auto"/>
      </w:divBdr>
    </w:div>
    <w:div w:id="408700648">
      <w:bodyDiv w:val="1"/>
      <w:marLeft w:val="0"/>
      <w:marRight w:val="0"/>
      <w:marTop w:val="0"/>
      <w:marBottom w:val="0"/>
      <w:divBdr>
        <w:top w:val="none" w:sz="0" w:space="0" w:color="auto"/>
        <w:left w:val="none" w:sz="0" w:space="0" w:color="auto"/>
        <w:bottom w:val="none" w:sz="0" w:space="0" w:color="auto"/>
        <w:right w:val="none" w:sz="0" w:space="0" w:color="auto"/>
      </w:divBdr>
    </w:div>
    <w:div w:id="433862304">
      <w:bodyDiv w:val="1"/>
      <w:marLeft w:val="0"/>
      <w:marRight w:val="0"/>
      <w:marTop w:val="0"/>
      <w:marBottom w:val="0"/>
      <w:divBdr>
        <w:top w:val="none" w:sz="0" w:space="0" w:color="auto"/>
        <w:left w:val="none" w:sz="0" w:space="0" w:color="auto"/>
        <w:bottom w:val="none" w:sz="0" w:space="0" w:color="auto"/>
        <w:right w:val="none" w:sz="0" w:space="0" w:color="auto"/>
      </w:divBdr>
    </w:div>
    <w:div w:id="436102442">
      <w:bodyDiv w:val="1"/>
      <w:marLeft w:val="0"/>
      <w:marRight w:val="0"/>
      <w:marTop w:val="0"/>
      <w:marBottom w:val="0"/>
      <w:divBdr>
        <w:top w:val="none" w:sz="0" w:space="0" w:color="auto"/>
        <w:left w:val="none" w:sz="0" w:space="0" w:color="auto"/>
        <w:bottom w:val="none" w:sz="0" w:space="0" w:color="auto"/>
        <w:right w:val="none" w:sz="0" w:space="0" w:color="auto"/>
      </w:divBdr>
    </w:div>
    <w:div w:id="436797693">
      <w:bodyDiv w:val="1"/>
      <w:marLeft w:val="0"/>
      <w:marRight w:val="0"/>
      <w:marTop w:val="0"/>
      <w:marBottom w:val="0"/>
      <w:divBdr>
        <w:top w:val="none" w:sz="0" w:space="0" w:color="auto"/>
        <w:left w:val="none" w:sz="0" w:space="0" w:color="auto"/>
        <w:bottom w:val="none" w:sz="0" w:space="0" w:color="auto"/>
        <w:right w:val="none" w:sz="0" w:space="0" w:color="auto"/>
      </w:divBdr>
    </w:div>
    <w:div w:id="447816553">
      <w:bodyDiv w:val="1"/>
      <w:marLeft w:val="0"/>
      <w:marRight w:val="0"/>
      <w:marTop w:val="0"/>
      <w:marBottom w:val="0"/>
      <w:divBdr>
        <w:top w:val="none" w:sz="0" w:space="0" w:color="auto"/>
        <w:left w:val="none" w:sz="0" w:space="0" w:color="auto"/>
        <w:bottom w:val="none" w:sz="0" w:space="0" w:color="auto"/>
        <w:right w:val="none" w:sz="0" w:space="0" w:color="auto"/>
      </w:divBdr>
    </w:div>
    <w:div w:id="452555782">
      <w:bodyDiv w:val="1"/>
      <w:marLeft w:val="0"/>
      <w:marRight w:val="0"/>
      <w:marTop w:val="0"/>
      <w:marBottom w:val="0"/>
      <w:divBdr>
        <w:top w:val="none" w:sz="0" w:space="0" w:color="auto"/>
        <w:left w:val="none" w:sz="0" w:space="0" w:color="auto"/>
        <w:bottom w:val="none" w:sz="0" w:space="0" w:color="auto"/>
        <w:right w:val="none" w:sz="0" w:space="0" w:color="auto"/>
      </w:divBdr>
    </w:div>
    <w:div w:id="458645145">
      <w:bodyDiv w:val="1"/>
      <w:marLeft w:val="0"/>
      <w:marRight w:val="0"/>
      <w:marTop w:val="0"/>
      <w:marBottom w:val="0"/>
      <w:divBdr>
        <w:top w:val="none" w:sz="0" w:space="0" w:color="auto"/>
        <w:left w:val="none" w:sz="0" w:space="0" w:color="auto"/>
        <w:bottom w:val="none" w:sz="0" w:space="0" w:color="auto"/>
        <w:right w:val="none" w:sz="0" w:space="0" w:color="auto"/>
      </w:divBdr>
    </w:div>
    <w:div w:id="468328292">
      <w:bodyDiv w:val="1"/>
      <w:marLeft w:val="0"/>
      <w:marRight w:val="0"/>
      <w:marTop w:val="0"/>
      <w:marBottom w:val="0"/>
      <w:divBdr>
        <w:top w:val="none" w:sz="0" w:space="0" w:color="auto"/>
        <w:left w:val="none" w:sz="0" w:space="0" w:color="auto"/>
        <w:bottom w:val="none" w:sz="0" w:space="0" w:color="auto"/>
        <w:right w:val="none" w:sz="0" w:space="0" w:color="auto"/>
      </w:divBdr>
    </w:div>
    <w:div w:id="471601002">
      <w:bodyDiv w:val="1"/>
      <w:marLeft w:val="0"/>
      <w:marRight w:val="0"/>
      <w:marTop w:val="0"/>
      <w:marBottom w:val="0"/>
      <w:divBdr>
        <w:top w:val="none" w:sz="0" w:space="0" w:color="auto"/>
        <w:left w:val="none" w:sz="0" w:space="0" w:color="auto"/>
        <w:bottom w:val="none" w:sz="0" w:space="0" w:color="auto"/>
        <w:right w:val="none" w:sz="0" w:space="0" w:color="auto"/>
      </w:divBdr>
    </w:div>
    <w:div w:id="473569837">
      <w:bodyDiv w:val="1"/>
      <w:marLeft w:val="0"/>
      <w:marRight w:val="0"/>
      <w:marTop w:val="0"/>
      <w:marBottom w:val="0"/>
      <w:divBdr>
        <w:top w:val="none" w:sz="0" w:space="0" w:color="auto"/>
        <w:left w:val="none" w:sz="0" w:space="0" w:color="auto"/>
        <w:bottom w:val="none" w:sz="0" w:space="0" w:color="auto"/>
        <w:right w:val="none" w:sz="0" w:space="0" w:color="auto"/>
      </w:divBdr>
    </w:div>
    <w:div w:id="477110521">
      <w:bodyDiv w:val="1"/>
      <w:marLeft w:val="0"/>
      <w:marRight w:val="0"/>
      <w:marTop w:val="0"/>
      <w:marBottom w:val="0"/>
      <w:divBdr>
        <w:top w:val="none" w:sz="0" w:space="0" w:color="auto"/>
        <w:left w:val="none" w:sz="0" w:space="0" w:color="auto"/>
        <w:bottom w:val="none" w:sz="0" w:space="0" w:color="auto"/>
        <w:right w:val="none" w:sz="0" w:space="0" w:color="auto"/>
      </w:divBdr>
    </w:div>
    <w:div w:id="478376435">
      <w:bodyDiv w:val="1"/>
      <w:marLeft w:val="0"/>
      <w:marRight w:val="0"/>
      <w:marTop w:val="0"/>
      <w:marBottom w:val="0"/>
      <w:divBdr>
        <w:top w:val="none" w:sz="0" w:space="0" w:color="auto"/>
        <w:left w:val="none" w:sz="0" w:space="0" w:color="auto"/>
        <w:bottom w:val="none" w:sz="0" w:space="0" w:color="auto"/>
        <w:right w:val="none" w:sz="0" w:space="0" w:color="auto"/>
      </w:divBdr>
    </w:div>
    <w:div w:id="482893965">
      <w:bodyDiv w:val="1"/>
      <w:marLeft w:val="0"/>
      <w:marRight w:val="0"/>
      <w:marTop w:val="0"/>
      <w:marBottom w:val="0"/>
      <w:divBdr>
        <w:top w:val="none" w:sz="0" w:space="0" w:color="auto"/>
        <w:left w:val="none" w:sz="0" w:space="0" w:color="auto"/>
        <w:bottom w:val="none" w:sz="0" w:space="0" w:color="auto"/>
        <w:right w:val="none" w:sz="0" w:space="0" w:color="auto"/>
      </w:divBdr>
    </w:div>
    <w:div w:id="486359067">
      <w:bodyDiv w:val="1"/>
      <w:marLeft w:val="0"/>
      <w:marRight w:val="0"/>
      <w:marTop w:val="0"/>
      <w:marBottom w:val="0"/>
      <w:divBdr>
        <w:top w:val="none" w:sz="0" w:space="0" w:color="auto"/>
        <w:left w:val="none" w:sz="0" w:space="0" w:color="auto"/>
        <w:bottom w:val="none" w:sz="0" w:space="0" w:color="auto"/>
        <w:right w:val="none" w:sz="0" w:space="0" w:color="auto"/>
      </w:divBdr>
    </w:div>
    <w:div w:id="496657944">
      <w:bodyDiv w:val="1"/>
      <w:marLeft w:val="0"/>
      <w:marRight w:val="0"/>
      <w:marTop w:val="0"/>
      <w:marBottom w:val="0"/>
      <w:divBdr>
        <w:top w:val="none" w:sz="0" w:space="0" w:color="auto"/>
        <w:left w:val="none" w:sz="0" w:space="0" w:color="auto"/>
        <w:bottom w:val="none" w:sz="0" w:space="0" w:color="auto"/>
        <w:right w:val="none" w:sz="0" w:space="0" w:color="auto"/>
      </w:divBdr>
    </w:div>
    <w:div w:id="517038088">
      <w:bodyDiv w:val="1"/>
      <w:marLeft w:val="0"/>
      <w:marRight w:val="0"/>
      <w:marTop w:val="0"/>
      <w:marBottom w:val="0"/>
      <w:divBdr>
        <w:top w:val="none" w:sz="0" w:space="0" w:color="auto"/>
        <w:left w:val="none" w:sz="0" w:space="0" w:color="auto"/>
        <w:bottom w:val="none" w:sz="0" w:space="0" w:color="auto"/>
        <w:right w:val="none" w:sz="0" w:space="0" w:color="auto"/>
      </w:divBdr>
    </w:div>
    <w:div w:id="519244531">
      <w:bodyDiv w:val="1"/>
      <w:marLeft w:val="0"/>
      <w:marRight w:val="0"/>
      <w:marTop w:val="0"/>
      <w:marBottom w:val="0"/>
      <w:divBdr>
        <w:top w:val="none" w:sz="0" w:space="0" w:color="auto"/>
        <w:left w:val="none" w:sz="0" w:space="0" w:color="auto"/>
        <w:bottom w:val="none" w:sz="0" w:space="0" w:color="auto"/>
        <w:right w:val="none" w:sz="0" w:space="0" w:color="auto"/>
      </w:divBdr>
    </w:div>
    <w:div w:id="522089289">
      <w:bodyDiv w:val="1"/>
      <w:marLeft w:val="0"/>
      <w:marRight w:val="0"/>
      <w:marTop w:val="0"/>
      <w:marBottom w:val="0"/>
      <w:divBdr>
        <w:top w:val="none" w:sz="0" w:space="0" w:color="auto"/>
        <w:left w:val="none" w:sz="0" w:space="0" w:color="auto"/>
        <w:bottom w:val="none" w:sz="0" w:space="0" w:color="auto"/>
        <w:right w:val="none" w:sz="0" w:space="0" w:color="auto"/>
      </w:divBdr>
    </w:div>
    <w:div w:id="523829342">
      <w:bodyDiv w:val="1"/>
      <w:marLeft w:val="0"/>
      <w:marRight w:val="0"/>
      <w:marTop w:val="0"/>
      <w:marBottom w:val="0"/>
      <w:divBdr>
        <w:top w:val="none" w:sz="0" w:space="0" w:color="auto"/>
        <w:left w:val="none" w:sz="0" w:space="0" w:color="auto"/>
        <w:bottom w:val="none" w:sz="0" w:space="0" w:color="auto"/>
        <w:right w:val="none" w:sz="0" w:space="0" w:color="auto"/>
      </w:divBdr>
    </w:div>
    <w:div w:id="524443546">
      <w:bodyDiv w:val="1"/>
      <w:marLeft w:val="0"/>
      <w:marRight w:val="0"/>
      <w:marTop w:val="0"/>
      <w:marBottom w:val="0"/>
      <w:divBdr>
        <w:top w:val="none" w:sz="0" w:space="0" w:color="auto"/>
        <w:left w:val="none" w:sz="0" w:space="0" w:color="auto"/>
        <w:bottom w:val="none" w:sz="0" w:space="0" w:color="auto"/>
        <w:right w:val="none" w:sz="0" w:space="0" w:color="auto"/>
      </w:divBdr>
    </w:div>
    <w:div w:id="546376392">
      <w:bodyDiv w:val="1"/>
      <w:marLeft w:val="0"/>
      <w:marRight w:val="0"/>
      <w:marTop w:val="0"/>
      <w:marBottom w:val="0"/>
      <w:divBdr>
        <w:top w:val="none" w:sz="0" w:space="0" w:color="auto"/>
        <w:left w:val="none" w:sz="0" w:space="0" w:color="auto"/>
        <w:bottom w:val="none" w:sz="0" w:space="0" w:color="auto"/>
        <w:right w:val="none" w:sz="0" w:space="0" w:color="auto"/>
      </w:divBdr>
    </w:div>
    <w:div w:id="547112124">
      <w:bodyDiv w:val="1"/>
      <w:marLeft w:val="0"/>
      <w:marRight w:val="0"/>
      <w:marTop w:val="0"/>
      <w:marBottom w:val="0"/>
      <w:divBdr>
        <w:top w:val="none" w:sz="0" w:space="0" w:color="auto"/>
        <w:left w:val="none" w:sz="0" w:space="0" w:color="auto"/>
        <w:bottom w:val="none" w:sz="0" w:space="0" w:color="auto"/>
        <w:right w:val="none" w:sz="0" w:space="0" w:color="auto"/>
      </w:divBdr>
    </w:div>
    <w:div w:id="551157931">
      <w:bodyDiv w:val="1"/>
      <w:marLeft w:val="0"/>
      <w:marRight w:val="0"/>
      <w:marTop w:val="0"/>
      <w:marBottom w:val="0"/>
      <w:divBdr>
        <w:top w:val="none" w:sz="0" w:space="0" w:color="auto"/>
        <w:left w:val="none" w:sz="0" w:space="0" w:color="auto"/>
        <w:bottom w:val="none" w:sz="0" w:space="0" w:color="auto"/>
        <w:right w:val="none" w:sz="0" w:space="0" w:color="auto"/>
      </w:divBdr>
    </w:div>
    <w:div w:id="559054048">
      <w:bodyDiv w:val="1"/>
      <w:marLeft w:val="0"/>
      <w:marRight w:val="0"/>
      <w:marTop w:val="0"/>
      <w:marBottom w:val="0"/>
      <w:divBdr>
        <w:top w:val="none" w:sz="0" w:space="0" w:color="auto"/>
        <w:left w:val="none" w:sz="0" w:space="0" w:color="auto"/>
        <w:bottom w:val="none" w:sz="0" w:space="0" w:color="auto"/>
        <w:right w:val="none" w:sz="0" w:space="0" w:color="auto"/>
      </w:divBdr>
    </w:div>
    <w:div w:id="570502033">
      <w:bodyDiv w:val="1"/>
      <w:marLeft w:val="0"/>
      <w:marRight w:val="0"/>
      <w:marTop w:val="0"/>
      <w:marBottom w:val="0"/>
      <w:divBdr>
        <w:top w:val="none" w:sz="0" w:space="0" w:color="auto"/>
        <w:left w:val="none" w:sz="0" w:space="0" w:color="auto"/>
        <w:bottom w:val="none" w:sz="0" w:space="0" w:color="auto"/>
        <w:right w:val="none" w:sz="0" w:space="0" w:color="auto"/>
      </w:divBdr>
    </w:div>
    <w:div w:id="577057613">
      <w:bodyDiv w:val="1"/>
      <w:marLeft w:val="0"/>
      <w:marRight w:val="0"/>
      <w:marTop w:val="0"/>
      <w:marBottom w:val="0"/>
      <w:divBdr>
        <w:top w:val="none" w:sz="0" w:space="0" w:color="auto"/>
        <w:left w:val="none" w:sz="0" w:space="0" w:color="auto"/>
        <w:bottom w:val="none" w:sz="0" w:space="0" w:color="auto"/>
        <w:right w:val="none" w:sz="0" w:space="0" w:color="auto"/>
      </w:divBdr>
    </w:div>
    <w:div w:id="582111085">
      <w:bodyDiv w:val="1"/>
      <w:marLeft w:val="0"/>
      <w:marRight w:val="0"/>
      <w:marTop w:val="0"/>
      <w:marBottom w:val="0"/>
      <w:divBdr>
        <w:top w:val="none" w:sz="0" w:space="0" w:color="auto"/>
        <w:left w:val="none" w:sz="0" w:space="0" w:color="auto"/>
        <w:bottom w:val="none" w:sz="0" w:space="0" w:color="auto"/>
        <w:right w:val="none" w:sz="0" w:space="0" w:color="auto"/>
      </w:divBdr>
    </w:div>
    <w:div w:id="596864585">
      <w:bodyDiv w:val="1"/>
      <w:marLeft w:val="0"/>
      <w:marRight w:val="0"/>
      <w:marTop w:val="0"/>
      <w:marBottom w:val="0"/>
      <w:divBdr>
        <w:top w:val="none" w:sz="0" w:space="0" w:color="auto"/>
        <w:left w:val="none" w:sz="0" w:space="0" w:color="auto"/>
        <w:bottom w:val="none" w:sz="0" w:space="0" w:color="auto"/>
        <w:right w:val="none" w:sz="0" w:space="0" w:color="auto"/>
      </w:divBdr>
    </w:div>
    <w:div w:id="606692286">
      <w:bodyDiv w:val="1"/>
      <w:marLeft w:val="0"/>
      <w:marRight w:val="0"/>
      <w:marTop w:val="0"/>
      <w:marBottom w:val="0"/>
      <w:divBdr>
        <w:top w:val="none" w:sz="0" w:space="0" w:color="auto"/>
        <w:left w:val="none" w:sz="0" w:space="0" w:color="auto"/>
        <w:bottom w:val="none" w:sz="0" w:space="0" w:color="auto"/>
        <w:right w:val="none" w:sz="0" w:space="0" w:color="auto"/>
      </w:divBdr>
    </w:div>
    <w:div w:id="628322739">
      <w:bodyDiv w:val="1"/>
      <w:marLeft w:val="0"/>
      <w:marRight w:val="0"/>
      <w:marTop w:val="0"/>
      <w:marBottom w:val="0"/>
      <w:divBdr>
        <w:top w:val="none" w:sz="0" w:space="0" w:color="auto"/>
        <w:left w:val="none" w:sz="0" w:space="0" w:color="auto"/>
        <w:bottom w:val="none" w:sz="0" w:space="0" w:color="auto"/>
        <w:right w:val="none" w:sz="0" w:space="0" w:color="auto"/>
      </w:divBdr>
    </w:div>
    <w:div w:id="655841232">
      <w:bodyDiv w:val="1"/>
      <w:marLeft w:val="0"/>
      <w:marRight w:val="0"/>
      <w:marTop w:val="0"/>
      <w:marBottom w:val="0"/>
      <w:divBdr>
        <w:top w:val="none" w:sz="0" w:space="0" w:color="auto"/>
        <w:left w:val="none" w:sz="0" w:space="0" w:color="auto"/>
        <w:bottom w:val="none" w:sz="0" w:space="0" w:color="auto"/>
        <w:right w:val="none" w:sz="0" w:space="0" w:color="auto"/>
      </w:divBdr>
    </w:div>
    <w:div w:id="656301369">
      <w:bodyDiv w:val="1"/>
      <w:marLeft w:val="0"/>
      <w:marRight w:val="0"/>
      <w:marTop w:val="0"/>
      <w:marBottom w:val="0"/>
      <w:divBdr>
        <w:top w:val="none" w:sz="0" w:space="0" w:color="auto"/>
        <w:left w:val="none" w:sz="0" w:space="0" w:color="auto"/>
        <w:bottom w:val="none" w:sz="0" w:space="0" w:color="auto"/>
        <w:right w:val="none" w:sz="0" w:space="0" w:color="auto"/>
      </w:divBdr>
    </w:div>
    <w:div w:id="688068487">
      <w:bodyDiv w:val="1"/>
      <w:marLeft w:val="0"/>
      <w:marRight w:val="0"/>
      <w:marTop w:val="0"/>
      <w:marBottom w:val="0"/>
      <w:divBdr>
        <w:top w:val="none" w:sz="0" w:space="0" w:color="auto"/>
        <w:left w:val="none" w:sz="0" w:space="0" w:color="auto"/>
        <w:bottom w:val="none" w:sz="0" w:space="0" w:color="auto"/>
        <w:right w:val="none" w:sz="0" w:space="0" w:color="auto"/>
      </w:divBdr>
    </w:div>
    <w:div w:id="703870469">
      <w:bodyDiv w:val="1"/>
      <w:marLeft w:val="0"/>
      <w:marRight w:val="0"/>
      <w:marTop w:val="0"/>
      <w:marBottom w:val="0"/>
      <w:divBdr>
        <w:top w:val="none" w:sz="0" w:space="0" w:color="auto"/>
        <w:left w:val="none" w:sz="0" w:space="0" w:color="auto"/>
        <w:bottom w:val="none" w:sz="0" w:space="0" w:color="auto"/>
        <w:right w:val="none" w:sz="0" w:space="0" w:color="auto"/>
      </w:divBdr>
    </w:div>
    <w:div w:id="707414831">
      <w:bodyDiv w:val="1"/>
      <w:marLeft w:val="0"/>
      <w:marRight w:val="0"/>
      <w:marTop w:val="0"/>
      <w:marBottom w:val="0"/>
      <w:divBdr>
        <w:top w:val="none" w:sz="0" w:space="0" w:color="auto"/>
        <w:left w:val="none" w:sz="0" w:space="0" w:color="auto"/>
        <w:bottom w:val="none" w:sz="0" w:space="0" w:color="auto"/>
        <w:right w:val="none" w:sz="0" w:space="0" w:color="auto"/>
      </w:divBdr>
    </w:div>
    <w:div w:id="710571883">
      <w:bodyDiv w:val="1"/>
      <w:marLeft w:val="0"/>
      <w:marRight w:val="0"/>
      <w:marTop w:val="0"/>
      <w:marBottom w:val="0"/>
      <w:divBdr>
        <w:top w:val="none" w:sz="0" w:space="0" w:color="auto"/>
        <w:left w:val="none" w:sz="0" w:space="0" w:color="auto"/>
        <w:bottom w:val="none" w:sz="0" w:space="0" w:color="auto"/>
        <w:right w:val="none" w:sz="0" w:space="0" w:color="auto"/>
      </w:divBdr>
    </w:div>
    <w:div w:id="712342853">
      <w:bodyDiv w:val="1"/>
      <w:marLeft w:val="0"/>
      <w:marRight w:val="0"/>
      <w:marTop w:val="0"/>
      <w:marBottom w:val="0"/>
      <w:divBdr>
        <w:top w:val="none" w:sz="0" w:space="0" w:color="auto"/>
        <w:left w:val="none" w:sz="0" w:space="0" w:color="auto"/>
        <w:bottom w:val="none" w:sz="0" w:space="0" w:color="auto"/>
        <w:right w:val="none" w:sz="0" w:space="0" w:color="auto"/>
      </w:divBdr>
    </w:div>
    <w:div w:id="732234642">
      <w:bodyDiv w:val="1"/>
      <w:marLeft w:val="0"/>
      <w:marRight w:val="0"/>
      <w:marTop w:val="0"/>
      <w:marBottom w:val="0"/>
      <w:divBdr>
        <w:top w:val="none" w:sz="0" w:space="0" w:color="auto"/>
        <w:left w:val="none" w:sz="0" w:space="0" w:color="auto"/>
        <w:bottom w:val="none" w:sz="0" w:space="0" w:color="auto"/>
        <w:right w:val="none" w:sz="0" w:space="0" w:color="auto"/>
      </w:divBdr>
    </w:div>
    <w:div w:id="732436419">
      <w:bodyDiv w:val="1"/>
      <w:marLeft w:val="0"/>
      <w:marRight w:val="0"/>
      <w:marTop w:val="0"/>
      <w:marBottom w:val="0"/>
      <w:divBdr>
        <w:top w:val="none" w:sz="0" w:space="0" w:color="auto"/>
        <w:left w:val="none" w:sz="0" w:space="0" w:color="auto"/>
        <w:bottom w:val="none" w:sz="0" w:space="0" w:color="auto"/>
        <w:right w:val="none" w:sz="0" w:space="0" w:color="auto"/>
      </w:divBdr>
    </w:div>
    <w:div w:id="732582444">
      <w:bodyDiv w:val="1"/>
      <w:marLeft w:val="0"/>
      <w:marRight w:val="0"/>
      <w:marTop w:val="0"/>
      <w:marBottom w:val="0"/>
      <w:divBdr>
        <w:top w:val="none" w:sz="0" w:space="0" w:color="auto"/>
        <w:left w:val="none" w:sz="0" w:space="0" w:color="auto"/>
        <w:bottom w:val="none" w:sz="0" w:space="0" w:color="auto"/>
        <w:right w:val="none" w:sz="0" w:space="0" w:color="auto"/>
      </w:divBdr>
    </w:div>
    <w:div w:id="743331355">
      <w:bodyDiv w:val="1"/>
      <w:marLeft w:val="0"/>
      <w:marRight w:val="0"/>
      <w:marTop w:val="0"/>
      <w:marBottom w:val="0"/>
      <w:divBdr>
        <w:top w:val="none" w:sz="0" w:space="0" w:color="auto"/>
        <w:left w:val="none" w:sz="0" w:space="0" w:color="auto"/>
        <w:bottom w:val="none" w:sz="0" w:space="0" w:color="auto"/>
        <w:right w:val="none" w:sz="0" w:space="0" w:color="auto"/>
      </w:divBdr>
    </w:div>
    <w:div w:id="758604097">
      <w:bodyDiv w:val="1"/>
      <w:marLeft w:val="0"/>
      <w:marRight w:val="0"/>
      <w:marTop w:val="0"/>
      <w:marBottom w:val="0"/>
      <w:divBdr>
        <w:top w:val="none" w:sz="0" w:space="0" w:color="auto"/>
        <w:left w:val="none" w:sz="0" w:space="0" w:color="auto"/>
        <w:bottom w:val="none" w:sz="0" w:space="0" w:color="auto"/>
        <w:right w:val="none" w:sz="0" w:space="0" w:color="auto"/>
      </w:divBdr>
    </w:div>
    <w:div w:id="760686797">
      <w:bodyDiv w:val="1"/>
      <w:marLeft w:val="0"/>
      <w:marRight w:val="0"/>
      <w:marTop w:val="0"/>
      <w:marBottom w:val="0"/>
      <w:divBdr>
        <w:top w:val="none" w:sz="0" w:space="0" w:color="auto"/>
        <w:left w:val="none" w:sz="0" w:space="0" w:color="auto"/>
        <w:bottom w:val="none" w:sz="0" w:space="0" w:color="auto"/>
        <w:right w:val="none" w:sz="0" w:space="0" w:color="auto"/>
      </w:divBdr>
    </w:div>
    <w:div w:id="778915346">
      <w:bodyDiv w:val="1"/>
      <w:marLeft w:val="0"/>
      <w:marRight w:val="0"/>
      <w:marTop w:val="0"/>
      <w:marBottom w:val="0"/>
      <w:divBdr>
        <w:top w:val="none" w:sz="0" w:space="0" w:color="auto"/>
        <w:left w:val="none" w:sz="0" w:space="0" w:color="auto"/>
        <w:bottom w:val="none" w:sz="0" w:space="0" w:color="auto"/>
        <w:right w:val="none" w:sz="0" w:space="0" w:color="auto"/>
      </w:divBdr>
    </w:div>
    <w:div w:id="783112089">
      <w:bodyDiv w:val="1"/>
      <w:marLeft w:val="0"/>
      <w:marRight w:val="0"/>
      <w:marTop w:val="0"/>
      <w:marBottom w:val="0"/>
      <w:divBdr>
        <w:top w:val="none" w:sz="0" w:space="0" w:color="auto"/>
        <w:left w:val="none" w:sz="0" w:space="0" w:color="auto"/>
        <w:bottom w:val="none" w:sz="0" w:space="0" w:color="auto"/>
        <w:right w:val="none" w:sz="0" w:space="0" w:color="auto"/>
      </w:divBdr>
    </w:div>
    <w:div w:id="787360803">
      <w:bodyDiv w:val="1"/>
      <w:marLeft w:val="0"/>
      <w:marRight w:val="0"/>
      <w:marTop w:val="0"/>
      <w:marBottom w:val="0"/>
      <w:divBdr>
        <w:top w:val="none" w:sz="0" w:space="0" w:color="auto"/>
        <w:left w:val="none" w:sz="0" w:space="0" w:color="auto"/>
        <w:bottom w:val="none" w:sz="0" w:space="0" w:color="auto"/>
        <w:right w:val="none" w:sz="0" w:space="0" w:color="auto"/>
      </w:divBdr>
    </w:div>
    <w:div w:id="826290875">
      <w:bodyDiv w:val="1"/>
      <w:marLeft w:val="0"/>
      <w:marRight w:val="0"/>
      <w:marTop w:val="0"/>
      <w:marBottom w:val="0"/>
      <w:divBdr>
        <w:top w:val="none" w:sz="0" w:space="0" w:color="auto"/>
        <w:left w:val="none" w:sz="0" w:space="0" w:color="auto"/>
        <w:bottom w:val="none" w:sz="0" w:space="0" w:color="auto"/>
        <w:right w:val="none" w:sz="0" w:space="0" w:color="auto"/>
      </w:divBdr>
    </w:div>
    <w:div w:id="854727281">
      <w:bodyDiv w:val="1"/>
      <w:marLeft w:val="0"/>
      <w:marRight w:val="0"/>
      <w:marTop w:val="0"/>
      <w:marBottom w:val="0"/>
      <w:divBdr>
        <w:top w:val="none" w:sz="0" w:space="0" w:color="auto"/>
        <w:left w:val="none" w:sz="0" w:space="0" w:color="auto"/>
        <w:bottom w:val="none" w:sz="0" w:space="0" w:color="auto"/>
        <w:right w:val="none" w:sz="0" w:space="0" w:color="auto"/>
      </w:divBdr>
    </w:div>
    <w:div w:id="869728681">
      <w:bodyDiv w:val="1"/>
      <w:marLeft w:val="0"/>
      <w:marRight w:val="0"/>
      <w:marTop w:val="0"/>
      <w:marBottom w:val="0"/>
      <w:divBdr>
        <w:top w:val="none" w:sz="0" w:space="0" w:color="auto"/>
        <w:left w:val="none" w:sz="0" w:space="0" w:color="auto"/>
        <w:bottom w:val="none" w:sz="0" w:space="0" w:color="auto"/>
        <w:right w:val="none" w:sz="0" w:space="0" w:color="auto"/>
      </w:divBdr>
    </w:div>
    <w:div w:id="890271338">
      <w:bodyDiv w:val="1"/>
      <w:marLeft w:val="0"/>
      <w:marRight w:val="0"/>
      <w:marTop w:val="0"/>
      <w:marBottom w:val="0"/>
      <w:divBdr>
        <w:top w:val="none" w:sz="0" w:space="0" w:color="auto"/>
        <w:left w:val="none" w:sz="0" w:space="0" w:color="auto"/>
        <w:bottom w:val="none" w:sz="0" w:space="0" w:color="auto"/>
        <w:right w:val="none" w:sz="0" w:space="0" w:color="auto"/>
      </w:divBdr>
    </w:div>
    <w:div w:id="899513454">
      <w:bodyDiv w:val="1"/>
      <w:marLeft w:val="0"/>
      <w:marRight w:val="0"/>
      <w:marTop w:val="0"/>
      <w:marBottom w:val="0"/>
      <w:divBdr>
        <w:top w:val="none" w:sz="0" w:space="0" w:color="auto"/>
        <w:left w:val="none" w:sz="0" w:space="0" w:color="auto"/>
        <w:bottom w:val="none" w:sz="0" w:space="0" w:color="auto"/>
        <w:right w:val="none" w:sz="0" w:space="0" w:color="auto"/>
      </w:divBdr>
    </w:div>
    <w:div w:id="899630468">
      <w:bodyDiv w:val="1"/>
      <w:marLeft w:val="0"/>
      <w:marRight w:val="0"/>
      <w:marTop w:val="0"/>
      <w:marBottom w:val="0"/>
      <w:divBdr>
        <w:top w:val="none" w:sz="0" w:space="0" w:color="auto"/>
        <w:left w:val="none" w:sz="0" w:space="0" w:color="auto"/>
        <w:bottom w:val="none" w:sz="0" w:space="0" w:color="auto"/>
        <w:right w:val="none" w:sz="0" w:space="0" w:color="auto"/>
      </w:divBdr>
    </w:div>
    <w:div w:id="919411791">
      <w:bodyDiv w:val="1"/>
      <w:marLeft w:val="0"/>
      <w:marRight w:val="0"/>
      <w:marTop w:val="0"/>
      <w:marBottom w:val="0"/>
      <w:divBdr>
        <w:top w:val="none" w:sz="0" w:space="0" w:color="auto"/>
        <w:left w:val="none" w:sz="0" w:space="0" w:color="auto"/>
        <w:bottom w:val="none" w:sz="0" w:space="0" w:color="auto"/>
        <w:right w:val="none" w:sz="0" w:space="0" w:color="auto"/>
      </w:divBdr>
    </w:div>
    <w:div w:id="932975390">
      <w:bodyDiv w:val="1"/>
      <w:marLeft w:val="0"/>
      <w:marRight w:val="0"/>
      <w:marTop w:val="0"/>
      <w:marBottom w:val="0"/>
      <w:divBdr>
        <w:top w:val="none" w:sz="0" w:space="0" w:color="auto"/>
        <w:left w:val="none" w:sz="0" w:space="0" w:color="auto"/>
        <w:bottom w:val="none" w:sz="0" w:space="0" w:color="auto"/>
        <w:right w:val="none" w:sz="0" w:space="0" w:color="auto"/>
      </w:divBdr>
    </w:div>
    <w:div w:id="938410850">
      <w:bodyDiv w:val="1"/>
      <w:marLeft w:val="0"/>
      <w:marRight w:val="0"/>
      <w:marTop w:val="0"/>
      <w:marBottom w:val="0"/>
      <w:divBdr>
        <w:top w:val="none" w:sz="0" w:space="0" w:color="auto"/>
        <w:left w:val="none" w:sz="0" w:space="0" w:color="auto"/>
        <w:bottom w:val="none" w:sz="0" w:space="0" w:color="auto"/>
        <w:right w:val="none" w:sz="0" w:space="0" w:color="auto"/>
      </w:divBdr>
    </w:div>
    <w:div w:id="978992970">
      <w:bodyDiv w:val="1"/>
      <w:marLeft w:val="0"/>
      <w:marRight w:val="0"/>
      <w:marTop w:val="0"/>
      <w:marBottom w:val="0"/>
      <w:divBdr>
        <w:top w:val="none" w:sz="0" w:space="0" w:color="auto"/>
        <w:left w:val="none" w:sz="0" w:space="0" w:color="auto"/>
        <w:bottom w:val="none" w:sz="0" w:space="0" w:color="auto"/>
        <w:right w:val="none" w:sz="0" w:space="0" w:color="auto"/>
      </w:divBdr>
    </w:div>
    <w:div w:id="993413911">
      <w:bodyDiv w:val="1"/>
      <w:marLeft w:val="0"/>
      <w:marRight w:val="0"/>
      <w:marTop w:val="0"/>
      <w:marBottom w:val="0"/>
      <w:divBdr>
        <w:top w:val="none" w:sz="0" w:space="0" w:color="auto"/>
        <w:left w:val="none" w:sz="0" w:space="0" w:color="auto"/>
        <w:bottom w:val="none" w:sz="0" w:space="0" w:color="auto"/>
        <w:right w:val="none" w:sz="0" w:space="0" w:color="auto"/>
      </w:divBdr>
    </w:div>
    <w:div w:id="994992669">
      <w:bodyDiv w:val="1"/>
      <w:marLeft w:val="0"/>
      <w:marRight w:val="0"/>
      <w:marTop w:val="0"/>
      <w:marBottom w:val="0"/>
      <w:divBdr>
        <w:top w:val="none" w:sz="0" w:space="0" w:color="auto"/>
        <w:left w:val="none" w:sz="0" w:space="0" w:color="auto"/>
        <w:bottom w:val="none" w:sz="0" w:space="0" w:color="auto"/>
        <w:right w:val="none" w:sz="0" w:space="0" w:color="auto"/>
      </w:divBdr>
    </w:div>
    <w:div w:id="1002512185">
      <w:bodyDiv w:val="1"/>
      <w:marLeft w:val="0"/>
      <w:marRight w:val="0"/>
      <w:marTop w:val="0"/>
      <w:marBottom w:val="0"/>
      <w:divBdr>
        <w:top w:val="none" w:sz="0" w:space="0" w:color="auto"/>
        <w:left w:val="none" w:sz="0" w:space="0" w:color="auto"/>
        <w:bottom w:val="none" w:sz="0" w:space="0" w:color="auto"/>
        <w:right w:val="none" w:sz="0" w:space="0" w:color="auto"/>
      </w:divBdr>
    </w:div>
    <w:div w:id="1004818436">
      <w:bodyDiv w:val="1"/>
      <w:marLeft w:val="0"/>
      <w:marRight w:val="0"/>
      <w:marTop w:val="0"/>
      <w:marBottom w:val="0"/>
      <w:divBdr>
        <w:top w:val="none" w:sz="0" w:space="0" w:color="auto"/>
        <w:left w:val="none" w:sz="0" w:space="0" w:color="auto"/>
        <w:bottom w:val="none" w:sz="0" w:space="0" w:color="auto"/>
        <w:right w:val="none" w:sz="0" w:space="0" w:color="auto"/>
      </w:divBdr>
    </w:div>
    <w:div w:id="1010371349">
      <w:bodyDiv w:val="1"/>
      <w:marLeft w:val="0"/>
      <w:marRight w:val="0"/>
      <w:marTop w:val="0"/>
      <w:marBottom w:val="0"/>
      <w:divBdr>
        <w:top w:val="none" w:sz="0" w:space="0" w:color="auto"/>
        <w:left w:val="none" w:sz="0" w:space="0" w:color="auto"/>
        <w:bottom w:val="none" w:sz="0" w:space="0" w:color="auto"/>
        <w:right w:val="none" w:sz="0" w:space="0" w:color="auto"/>
      </w:divBdr>
    </w:div>
    <w:div w:id="1017776294">
      <w:bodyDiv w:val="1"/>
      <w:marLeft w:val="0"/>
      <w:marRight w:val="0"/>
      <w:marTop w:val="0"/>
      <w:marBottom w:val="0"/>
      <w:divBdr>
        <w:top w:val="none" w:sz="0" w:space="0" w:color="auto"/>
        <w:left w:val="none" w:sz="0" w:space="0" w:color="auto"/>
        <w:bottom w:val="none" w:sz="0" w:space="0" w:color="auto"/>
        <w:right w:val="none" w:sz="0" w:space="0" w:color="auto"/>
      </w:divBdr>
    </w:div>
    <w:div w:id="1028457364">
      <w:bodyDiv w:val="1"/>
      <w:marLeft w:val="0"/>
      <w:marRight w:val="0"/>
      <w:marTop w:val="0"/>
      <w:marBottom w:val="0"/>
      <w:divBdr>
        <w:top w:val="none" w:sz="0" w:space="0" w:color="auto"/>
        <w:left w:val="none" w:sz="0" w:space="0" w:color="auto"/>
        <w:bottom w:val="none" w:sz="0" w:space="0" w:color="auto"/>
        <w:right w:val="none" w:sz="0" w:space="0" w:color="auto"/>
      </w:divBdr>
    </w:div>
    <w:div w:id="1028602469">
      <w:bodyDiv w:val="1"/>
      <w:marLeft w:val="0"/>
      <w:marRight w:val="0"/>
      <w:marTop w:val="0"/>
      <w:marBottom w:val="0"/>
      <w:divBdr>
        <w:top w:val="none" w:sz="0" w:space="0" w:color="auto"/>
        <w:left w:val="none" w:sz="0" w:space="0" w:color="auto"/>
        <w:bottom w:val="none" w:sz="0" w:space="0" w:color="auto"/>
        <w:right w:val="none" w:sz="0" w:space="0" w:color="auto"/>
      </w:divBdr>
    </w:div>
    <w:div w:id="1042904048">
      <w:bodyDiv w:val="1"/>
      <w:marLeft w:val="0"/>
      <w:marRight w:val="0"/>
      <w:marTop w:val="0"/>
      <w:marBottom w:val="0"/>
      <w:divBdr>
        <w:top w:val="none" w:sz="0" w:space="0" w:color="auto"/>
        <w:left w:val="none" w:sz="0" w:space="0" w:color="auto"/>
        <w:bottom w:val="none" w:sz="0" w:space="0" w:color="auto"/>
        <w:right w:val="none" w:sz="0" w:space="0" w:color="auto"/>
      </w:divBdr>
    </w:div>
    <w:div w:id="1051882453">
      <w:bodyDiv w:val="1"/>
      <w:marLeft w:val="0"/>
      <w:marRight w:val="0"/>
      <w:marTop w:val="0"/>
      <w:marBottom w:val="0"/>
      <w:divBdr>
        <w:top w:val="none" w:sz="0" w:space="0" w:color="auto"/>
        <w:left w:val="none" w:sz="0" w:space="0" w:color="auto"/>
        <w:bottom w:val="none" w:sz="0" w:space="0" w:color="auto"/>
        <w:right w:val="none" w:sz="0" w:space="0" w:color="auto"/>
      </w:divBdr>
    </w:div>
    <w:div w:id="1057630798">
      <w:bodyDiv w:val="1"/>
      <w:marLeft w:val="0"/>
      <w:marRight w:val="0"/>
      <w:marTop w:val="0"/>
      <w:marBottom w:val="0"/>
      <w:divBdr>
        <w:top w:val="none" w:sz="0" w:space="0" w:color="auto"/>
        <w:left w:val="none" w:sz="0" w:space="0" w:color="auto"/>
        <w:bottom w:val="none" w:sz="0" w:space="0" w:color="auto"/>
        <w:right w:val="none" w:sz="0" w:space="0" w:color="auto"/>
      </w:divBdr>
    </w:div>
    <w:div w:id="1076785278">
      <w:bodyDiv w:val="1"/>
      <w:marLeft w:val="0"/>
      <w:marRight w:val="0"/>
      <w:marTop w:val="0"/>
      <w:marBottom w:val="0"/>
      <w:divBdr>
        <w:top w:val="none" w:sz="0" w:space="0" w:color="auto"/>
        <w:left w:val="none" w:sz="0" w:space="0" w:color="auto"/>
        <w:bottom w:val="none" w:sz="0" w:space="0" w:color="auto"/>
        <w:right w:val="none" w:sz="0" w:space="0" w:color="auto"/>
      </w:divBdr>
    </w:div>
    <w:div w:id="1085107910">
      <w:bodyDiv w:val="1"/>
      <w:marLeft w:val="0"/>
      <w:marRight w:val="0"/>
      <w:marTop w:val="0"/>
      <w:marBottom w:val="0"/>
      <w:divBdr>
        <w:top w:val="none" w:sz="0" w:space="0" w:color="auto"/>
        <w:left w:val="none" w:sz="0" w:space="0" w:color="auto"/>
        <w:bottom w:val="none" w:sz="0" w:space="0" w:color="auto"/>
        <w:right w:val="none" w:sz="0" w:space="0" w:color="auto"/>
      </w:divBdr>
    </w:div>
    <w:div w:id="1109859999">
      <w:bodyDiv w:val="1"/>
      <w:marLeft w:val="0"/>
      <w:marRight w:val="0"/>
      <w:marTop w:val="0"/>
      <w:marBottom w:val="0"/>
      <w:divBdr>
        <w:top w:val="none" w:sz="0" w:space="0" w:color="auto"/>
        <w:left w:val="none" w:sz="0" w:space="0" w:color="auto"/>
        <w:bottom w:val="none" w:sz="0" w:space="0" w:color="auto"/>
        <w:right w:val="none" w:sz="0" w:space="0" w:color="auto"/>
      </w:divBdr>
    </w:div>
    <w:div w:id="1116799794">
      <w:bodyDiv w:val="1"/>
      <w:marLeft w:val="0"/>
      <w:marRight w:val="0"/>
      <w:marTop w:val="0"/>
      <w:marBottom w:val="0"/>
      <w:divBdr>
        <w:top w:val="none" w:sz="0" w:space="0" w:color="auto"/>
        <w:left w:val="none" w:sz="0" w:space="0" w:color="auto"/>
        <w:bottom w:val="none" w:sz="0" w:space="0" w:color="auto"/>
        <w:right w:val="none" w:sz="0" w:space="0" w:color="auto"/>
      </w:divBdr>
    </w:div>
    <w:div w:id="1121530402">
      <w:bodyDiv w:val="1"/>
      <w:marLeft w:val="0"/>
      <w:marRight w:val="0"/>
      <w:marTop w:val="0"/>
      <w:marBottom w:val="0"/>
      <w:divBdr>
        <w:top w:val="none" w:sz="0" w:space="0" w:color="auto"/>
        <w:left w:val="none" w:sz="0" w:space="0" w:color="auto"/>
        <w:bottom w:val="none" w:sz="0" w:space="0" w:color="auto"/>
        <w:right w:val="none" w:sz="0" w:space="0" w:color="auto"/>
      </w:divBdr>
    </w:div>
    <w:div w:id="1159809020">
      <w:bodyDiv w:val="1"/>
      <w:marLeft w:val="0"/>
      <w:marRight w:val="0"/>
      <w:marTop w:val="0"/>
      <w:marBottom w:val="0"/>
      <w:divBdr>
        <w:top w:val="none" w:sz="0" w:space="0" w:color="auto"/>
        <w:left w:val="none" w:sz="0" w:space="0" w:color="auto"/>
        <w:bottom w:val="none" w:sz="0" w:space="0" w:color="auto"/>
        <w:right w:val="none" w:sz="0" w:space="0" w:color="auto"/>
      </w:divBdr>
    </w:div>
    <w:div w:id="1163476063">
      <w:bodyDiv w:val="1"/>
      <w:marLeft w:val="0"/>
      <w:marRight w:val="0"/>
      <w:marTop w:val="0"/>
      <w:marBottom w:val="0"/>
      <w:divBdr>
        <w:top w:val="none" w:sz="0" w:space="0" w:color="auto"/>
        <w:left w:val="none" w:sz="0" w:space="0" w:color="auto"/>
        <w:bottom w:val="none" w:sz="0" w:space="0" w:color="auto"/>
        <w:right w:val="none" w:sz="0" w:space="0" w:color="auto"/>
      </w:divBdr>
    </w:div>
    <w:div w:id="1186283724">
      <w:bodyDiv w:val="1"/>
      <w:marLeft w:val="0"/>
      <w:marRight w:val="0"/>
      <w:marTop w:val="0"/>
      <w:marBottom w:val="0"/>
      <w:divBdr>
        <w:top w:val="none" w:sz="0" w:space="0" w:color="auto"/>
        <w:left w:val="none" w:sz="0" w:space="0" w:color="auto"/>
        <w:bottom w:val="none" w:sz="0" w:space="0" w:color="auto"/>
        <w:right w:val="none" w:sz="0" w:space="0" w:color="auto"/>
      </w:divBdr>
    </w:div>
    <w:div w:id="1193689434">
      <w:bodyDiv w:val="1"/>
      <w:marLeft w:val="0"/>
      <w:marRight w:val="0"/>
      <w:marTop w:val="0"/>
      <w:marBottom w:val="0"/>
      <w:divBdr>
        <w:top w:val="none" w:sz="0" w:space="0" w:color="auto"/>
        <w:left w:val="none" w:sz="0" w:space="0" w:color="auto"/>
        <w:bottom w:val="none" w:sz="0" w:space="0" w:color="auto"/>
        <w:right w:val="none" w:sz="0" w:space="0" w:color="auto"/>
      </w:divBdr>
    </w:div>
    <w:div w:id="1203127279">
      <w:bodyDiv w:val="1"/>
      <w:marLeft w:val="0"/>
      <w:marRight w:val="0"/>
      <w:marTop w:val="0"/>
      <w:marBottom w:val="0"/>
      <w:divBdr>
        <w:top w:val="none" w:sz="0" w:space="0" w:color="auto"/>
        <w:left w:val="none" w:sz="0" w:space="0" w:color="auto"/>
        <w:bottom w:val="none" w:sz="0" w:space="0" w:color="auto"/>
        <w:right w:val="none" w:sz="0" w:space="0" w:color="auto"/>
      </w:divBdr>
    </w:div>
    <w:div w:id="1206793206">
      <w:bodyDiv w:val="1"/>
      <w:marLeft w:val="0"/>
      <w:marRight w:val="0"/>
      <w:marTop w:val="0"/>
      <w:marBottom w:val="0"/>
      <w:divBdr>
        <w:top w:val="none" w:sz="0" w:space="0" w:color="auto"/>
        <w:left w:val="none" w:sz="0" w:space="0" w:color="auto"/>
        <w:bottom w:val="none" w:sz="0" w:space="0" w:color="auto"/>
        <w:right w:val="none" w:sz="0" w:space="0" w:color="auto"/>
      </w:divBdr>
    </w:div>
    <w:div w:id="1210990739">
      <w:bodyDiv w:val="1"/>
      <w:marLeft w:val="0"/>
      <w:marRight w:val="0"/>
      <w:marTop w:val="0"/>
      <w:marBottom w:val="0"/>
      <w:divBdr>
        <w:top w:val="none" w:sz="0" w:space="0" w:color="auto"/>
        <w:left w:val="none" w:sz="0" w:space="0" w:color="auto"/>
        <w:bottom w:val="none" w:sz="0" w:space="0" w:color="auto"/>
        <w:right w:val="none" w:sz="0" w:space="0" w:color="auto"/>
      </w:divBdr>
    </w:div>
    <w:div w:id="1220676123">
      <w:bodyDiv w:val="1"/>
      <w:marLeft w:val="0"/>
      <w:marRight w:val="0"/>
      <w:marTop w:val="0"/>
      <w:marBottom w:val="0"/>
      <w:divBdr>
        <w:top w:val="none" w:sz="0" w:space="0" w:color="auto"/>
        <w:left w:val="none" w:sz="0" w:space="0" w:color="auto"/>
        <w:bottom w:val="none" w:sz="0" w:space="0" w:color="auto"/>
        <w:right w:val="none" w:sz="0" w:space="0" w:color="auto"/>
      </w:divBdr>
    </w:div>
    <w:div w:id="1234778621">
      <w:bodyDiv w:val="1"/>
      <w:marLeft w:val="0"/>
      <w:marRight w:val="0"/>
      <w:marTop w:val="0"/>
      <w:marBottom w:val="0"/>
      <w:divBdr>
        <w:top w:val="none" w:sz="0" w:space="0" w:color="auto"/>
        <w:left w:val="none" w:sz="0" w:space="0" w:color="auto"/>
        <w:bottom w:val="none" w:sz="0" w:space="0" w:color="auto"/>
        <w:right w:val="none" w:sz="0" w:space="0" w:color="auto"/>
      </w:divBdr>
    </w:div>
    <w:div w:id="1238172687">
      <w:bodyDiv w:val="1"/>
      <w:marLeft w:val="0"/>
      <w:marRight w:val="0"/>
      <w:marTop w:val="0"/>
      <w:marBottom w:val="0"/>
      <w:divBdr>
        <w:top w:val="none" w:sz="0" w:space="0" w:color="auto"/>
        <w:left w:val="none" w:sz="0" w:space="0" w:color="auto"/>
        <w:bottom w:val="none" w:sz="0" w:space="0" w:color="auto"/>
        <w:right w:val="none" w:sz="0" w:space="0" w:color="auto"/>
      </w:divBdr>
    </w:div>
    <w:div w:id="1243176777">
      <w:bodyDiv w:val="1"/>
      <w:marLeft w:val="0"/>
      <w:marRight w:val="0"/>
      <w:marTop w:val="0"/>
      <w:marBottom w:val="0"/>
      <w:divBdr>
        <w:top w:val="none" w:sz="0" w:space="0" w:color="auto"/>
        <w:left w:val="none" w:sz="0" w:space="0" w:color="auto"/>
        <w:bottom w:val="none" w:sz="0" w:space="0" w:color="auto"/>
        <w:right w:val="none" w:sz="0" w:space="0" w:color="auto"/>
      </w:divBdr>
    </w:div>
    <w:div w:id="1245262615">
      <w:bodyDiv w:val="1"/>
      <w:marLeft w:val="0"/>
      <w:marRight w:val="0"/>
      <w:marTop w:val="0"/>
      <w:marBottom w:val="0"/>
      <w:divBdr>
        <w:top w:val="none" w:sz="0" w:space="0" w:color="auto"/>
        <w:left w:val="none" w:sz="0" w:space="0" w:color="auto"/>
        <w:bottom w:val="none" w:sz="0" w:space="0" w:color="auto"/>
        <w:right w:val="none" w:sz="0" w:space="0" w:color="auto"/>
      </w:divBdr>
    </w:div>
    <w:div w:id="1253930083">
      <w:bodyDiv w:val="1"/>
      <w:marLeft w:val="0"/>
      <w:marRight w:val="0"/>
      <w:marTop w:val="0"/>
      <w:marBottom w:val="0"/>
      <w:divBdr>
        <w:top w:val="none" w:sz="0" w:space="0" w:color="auto"/>
        <w:left w:val="none" w:sz="0" w:space="0" w:color="auto"/>
        <w:bottom w:val="none" w:sz="0" w:space="0" w:color="auto"/>
        <w:right w:val="none" w:sz="0" w:space="0" w:color="auto"/>
      </w:divBdr>
    </w:div>
    <w:div w:id="1254632543">
      <w:bodyDiv w:val="1"/>
      <w:marLeft w:val="0"/>
      <w:marRight w:val="0"/>
      <w:marTop w:val="0"/>
      <w:marBottom w:val="0"/>
      <w:divBdr>
        <w:top w:val="none" w:sz="0" w:space="0" w:color="auto"/>
        <w:left w:val="none" w:sz="0" w:space="0" w:color="auto"/>
        <w:bottom w:val="none" w:sz="0" w:space="0" w:color="auto"/>
        <w:right w:val="none" w:sz="0" w:space="0" w:color="auto"/>
      </w:divBdr>
    </w:div>
    <w:div w:id="1261913286">
      <w:bodyDiv w:val="1"/>
      <w:marLeft w:val="0"/>
      <w:marRight w:val="0"/>
      <w:marTop w:val="0"/>
      <w:marBottom w:val="0"/>
      <w:divBdr>
        <w:top w:val="none" w:sz="0" w:space="0" w:color="auto"/>
        <w:left w:val="none" w:sz="0" w:space="0" w:color="auto"/>
        <w:bottom w:val="none" w:sz="0" w:space="0" w:color="auto"/>
        <w:right w:val="none" w:sz="0" w:space="0" w:color="auto"/>
      </w:divBdr>
    </w:div>
    <w:div w:id="1271935457">
      <w:bodyDiv w:val="1"/>
      <w:marLeft w:val="0"/>
      <w:marRight w:val="0"/>
      <w:marTop w:val="0"/>
      <w:marBottom w:val="0"/>
      <w:divBdr>
        <w:top w:val="none" w:sz="0" w:space="0" w:color="auto"/>
        <w:left w:val="none" w:sz="0" w:space="0" w:color="auto"/>
        <w:bottom w:val="none" w:sz="0" w:space="0" w:color="auto"/>
        <w:right w:val="none" w:sz="0" w:space="0" w:color="auto"/>
      </w:divBdr>
    </w:div>
    <w:div w:id="1288707414">
      <w:bodyDiv w:val="1"/>
      <w:marLeft w:val="0"/>
      <w:marRight w:val="0"/>
      <w:marTop w:val="0"/>
      <w:marBottom w:val="0"/>
      <w:divBdr>
        <w:top w:val="none" w:sz="0" w:space="0" w:color="auto"/>
        <w:left w:val="none" w:sz="0" w:space="0" w:color="auto"/>
        <w:bottom w:val="none" w:sz="0" w:space="0" w:color="auto"/>
        <w:right w:val="none" w:sz="0" w:space="0" w:color="auto"/>
      </w:divBdr>
    </w:div>
    <w:div w:id="1313291120">
      <w:bodyDiv w:val="1"/>
      <w:marLeft w:val="0"/>
      <w:marRight w:val="0"/>
      <w:marTop w:val="0"/>
      <w:marBottom w:val="0"/>
      <w:divBdr>
        <w:top w:val="none" w:sz="0" w:space="0" w:color="auto"/>
        <w:left w:val="none" w:sz="0" w:space="0" w:color="auto"/>
        <w:bottom w:val="none" w:sz="0" w:space="0" w:color="auto"/>
        <w:right w:val="none" w:sz="0" w:space="0" w:color="auto"/>
      </w:divBdr>
    </w:div>
    <w:div w:id="1318263903">
      <w:bodyDiv w:val="1"/>
      <w:marLeft w:val="0"/>
      <w:marRight w:val="0"/>
      <w:marTop w:val="0"/>
      <w:marBottom w:val="0"/>
      <w:divBdr>
        <w:top w:val="none" w:sz="0" w:space="0" w:color="auto"/>
        <w:left w:val="none" w:sz="0" w:space="0" w:color="auto"/>
        <w:bottom w:val="none" w:sz="0" w:space="0" w:color="auto"/>
        <w:right w:val="none" w:sz="0" w:space="0" w:color="auto"/>
      </w:divBdr>
    </w:div>
    <w:div w:id="1332953606">
      <w:bodyDiv w:val="1"/>
      <w:marLeft w:val="0"/>
      <w:marRight w:val="0"/>
      <w:marTop w:val="0"/>
      <w:marBottom w:val="0"/>
      <w:divBdr>
        <w:top w:val="none" w:sz="0" w:space="0" w:color="auto"/>
        <w:left w:val="none" w:sz="0" w:space="0" w:color="auto"/>
        <w:bottom w:val="none" w:sz="0" w:space="0" w:color="auto"/>
        <w:right w:val="none" w:sz="0" w:space="0" w:color="auto"/>
      </w:divBdr>
    </w:div>
    <w:div w:id="1376350513">
      <w:bodyDiv w:val="1"/>
      <w:marLeft w:val="0"/>
      <w:marRight w:val="0"/>
      <w:marTop w:val="0"/>
      <w:marBottom w:val="0"/>
      <w:divBdr>
        <w:top w:val="none" w:sz="0" w:space="0" w:color="auto"/>
        <w:left w:val="none" w:sz="0" w:space="0" w:color="auto"/>
        <w:bottom w:val="none" w:sz="0" w:space="0" w:color="auto"/>
        <w:right w:val="none" w:sz="0" w:space="0" w:color="auto"/>
      </w:divBdr>
    </w:div>
    <w:div w:id="1378240811">
      <w:bodyDiv w:val="1"/>
      <w:marLeft w:val="0"/>
      <w:marRight w:val="0"/>
      <w:marTop w:val="0"/>
      <w:marBottom w:val="0"/>
      <w:divBdr>
        <w:top w:val="none" w:sz="0" w:space="0" w:color="auto"/>
        <w:left w:val="none" w:sz="0" w:space="0" w:color="auto"/>
        <w:bottom w:val="none" w:sz="0" w:space="0" w:color="auto"/>
        <w:right w:val="none" w:sz="0" w:space="0" w:color="auto"/>
      </w:divBdr>
    </w:div>
    <w:div w:id="1381320862">
      <w:bodyDiv w:val="1"/>
      <w:marLeft w:val="0"/>
      <w:marRight w:val="0"/>
      <w:marTop w:val="0"/>
      <w:marBottom w:val="0"/>
      <w:divBdr>
        <w:top w:val="none" w:sz="0" w:space="0" w:color="auto"/>
        <w:left w:val="none" w:sz="0" w:space="0" w:color="auto"/>
        <w:bottom w:val="none" w:sz="0" w:space="0" w:color="auto"/>
        <w:right w:val="none" w:sz="0" w:space="0" w:color="auto"/>
      </w:divBdr>
    </w:div>
    <w:div w:id="1388650406">
      <w:bodyDiv w:val="1"/>
      <w:marLeft w:val="0"/>
      <w:marRight w:val="0"/>
      <w:marTop w:val="0"/>
      <w:marBottom w:val="0"/>
      <w:divBdr>
        <w:top w:val="none" w:sz="0" w:space="0" w:color="auto"/>
        <w:left w:val="none" w:sz="0" w:space="0" w:color="auto"/>
        <w:bottom w:val="none" w:sz="0" w:space="0" w:color="auto"/>
        <w:right w:val="none" w:sz="0" w:space="0" w:color="auto"/>
      </w:divBdr>
    </w:div>
    <w:div w:id="1389500762">
      <w:bodyDiv w:val="1"/>
      <w:marLeft w:val="0"/>
      <w:marRight w:val="0"/>
      <w:marTop w:val="0"/>
      <w:marBottom w:val="0"/>
      <w:divBdr>
        <w:top w:val="none" w:sz="0" w:space="0" w:color="auto"/>
        <w:left w:val="none" w:sz="0" w:space="0" w:color="auto"/>
        <w:bottom w:val="none" w:sz="0" w:space="0" w:color="auto"/>
        <w:right w:val="none" w:sz="0" w:space="0" w:color="auto"/>
      </w:divBdr>
    </w:div>
    <w:div w:id="1398436486">
      <w:bodyDiv w:val="1"/>
      <w:marLeft w:val="0"/>
      <w:marRight w:val="0"/>
      <w:marTop w:val="0"/>
      <w:marBottom w:val="0"/>
      <w:divBdr>
        <w:top w:val="none" w:sz="0" w:space="0" w:color="auto"/>
        <w:left w:val="none" w:sz="0" w:space="0" w:color="auto"/>
        <w:bottom w:val="none" w:sz="0" w:space="0" w:color="auto"/>
        <w:right w:val="none" w:sz="0" w:space="0" w:color="auto"/>
      </w:divBdr>
    </w:div>
    <w:div w:id="1406680649">
      <w:bodyDiv w:val="1"/>
      <w:marLeft w:val="0"/>
      <w:marRight w:val="0"/>
      <w:marTop w:val="0"/>
      <w:marBottom w:val="0"/>
      <w:divBdr>
        <w:top w:val="none" w:sz="0" w:space="0" w:color="auto"/>
        <w:left w:val="none" w:sz="0" w:space="0" w:color="auto"/>
        <w:bottom w:val="none" w:sz="0" w:space="0" w:color="auto"/>
        <w:right w:val="none" w:sz="0" w:space="0" w:color="auto"/>
      </w:divBdr>
    </w:div>
    <w:div w:id="1420984295">
      <w:bodyDiv w:val="1"/>
      <w:marLeft w:val="0"/>
      <w:marRight w:val="0"/>
      <w:marTop w:val="0"/>
      <w:marBottom w:val="0"/>
      <w:divBdr>
        <w:top w:val="none" w:sz="0" w:space="0" w:color="auto"/>
        <w:left w:val="none" w:sz="0" w:space="0" w:color="auto"/>
        <w:bottom w:val="none" w:sz="0" w:space="0" w:color="auto"/>
        <w:right w:val="none" w:sz="0" w:space="0" w:color="auto"/>
      </w:divBdr>
    </w:div>
    <w:div w:id="1426731761">
      <w:bodyDiv w:val="1"/>
      <w:marLeft w:val="0"/>
      <w:marRight w:val="0"/>
      <w:marTop w:val="0"/>
      <w:marBottom w:val="0"/>
      <w:divBdr>
        <w:top w:val="none" w:sz="0" w:space="0" w:color="auto"/>
        <w:left w:val="none" w:sz="0" w:space="0" w:color="auto"/>
        <w:bottom w:val="none" w:sz="0" w:space="0" w:color="auto"/>
        <w:right w:val="none" w:sz="0" w:space="0" w:color="auto"/>
      </w:divBdr>
    </w:div>
    <w:div w:id="1433866221">
      <w:bodyDiv w:val="1"/>
      <w:marLeft w:val="0"/>
      <w:marRight w:val="0"/>
      <w:marTop w:val="0"/>
      <w:marBottom w:val="0"/>
      <w:divBdr>
        <w:top w:val="none" w:sz="0" w:space="0" w:color="auto"/>
        <w:left w:val="none" w:sz="0" w:space="0" w:color="auto"/>
        <w:bottom w:val="none" w:sz="0" w:space="0" w:color="auto"/>
        <w:right w:val="none" w:sz="0" w:space="0" w:color="auto"/>
      </w:divBdr>
    </w:div>
    <w:div w:id="1489518440">
      <w:bodyDiv w:val="1"/>
      <w:marLeft w:val="0"/>
      <w:marRight w:val="0"/>
      <w:marTop w:val="0"/>
      <w:marBottom w:val="0"/>
      <w:divBdr>
        <w:top w:val="none" w:sz="0" w:space="0" w:color="auto"/>
        <w:left w:val="none" w:sz="0" w:space="0" w:color="auto"/>
        <w:bottom w:val="none" w:sz="0" w:space="0" w:color="auto"/>
        <w:right w:val="none" w:sz="0" w:space="0" w:color="auto"/>
      </w:divBdr>
    </w:div>
    <w:div w:id="1504130813">
      <w:bodyDiv w:val="1"/>
      <w:marLeft w:val="0"/>
      <w:marRight w:val="0"/>
      <w:marTop w:val="0"/>
      <w:marBottom w:val="0"/>
      <w:divBdr>
        <w:top w:val="none" w:sz="0" w:space="0" w:color="auto"/>
        <w:left w:val="none" w:sz="0" w:space="0" w:color="auto"/>
        <w:bottom w:val="none" w:sz="0" w:space="0" w:color="auto"/>
        <w:right w:val="none" w:sz="0" w:space="0" w:color="auto"/>
      </w:divBdr>
    </w:div>
    <w:div w:id="1507742450">
      <w:bodyDiv w:val="1"/>
      <w:marLeft w:val="0"/>
      <w:marRight w:val="0"/>
      <w:marTop w:val="0"/>
      <w:marBottom w:val="0"/>
      <w:divBdr>
        <w:top w:val="none" w:sz="0" w:space="0" w:color="auto"/>
        <w:left w:val="none" w:sz="0" w:space="0" w:color="auto"/>
        <w:bottom w:val="none" w:sz="0" w:space="0" w:color="auto"/>
        <w:right w:val="none" w:sz="0" w:space="0" w:color="auto"/>
      </w:divBdr>
    </w:div>
    <w:div w:id="1514800788">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523547004">
      <w:bodyDiv w:val="1"/>
      <w:marLeft w:val="0"/>
      <w:marRight w:val="0"/>
      <w:marTop w:val="0"/>
      <w:marBottom w:val="0"/>
      <w:divBdr>
        <w:top w:val="none" w:sz="0" w:space="0" w:color="auto"/>
        <w:left w:val="none" w:sz="0" w:space="0" w:color="auto"/>
        <w:bottom w:val="none" w:sz="0" w:space="0" w:color="auto"/>
        <w:right w:val="none" w:sz="0" w:space="0" w:color="auto"/>
      </w:divBdr>
    </w:div>
    <w:div w:id="1525745257">
      <w:bodyDiv w:val="1"/>
      <w:marLeft w:val="0"/>
      <w:marRight w:val="0"/>
      <w:marTop w:val="0"/>
      <w:marBottom w:val="0"/>
      <w:divBdr>
        <w:top w:val="none" w:sz="0" w:space="0" w:color="auto"/>
        <w:left w:val="none" w:sz="0" w:space="0" w:color="auto"/>
        <w:bottom w:val="none" w:sz="0" w:space="0" w:color="auto"/>
        <w:right w:val="none" w:sz="0" w:space="0" w:color="auto"/>
      </w:divBdr>
    </w:div>
    <w:div w:id="1526677074">
      <w:bodyDiv w:val="1"/>
      <w:marLeft w:val="0"/>
      <w:marRight w:val="0"/>
      <w:marTop w:val="0"/>
      <w:marBottom w:val="0"/>
      <w:divBdr>
        <w:top w:val="none" w:sz="0" w:space="0" w:color="auto"/>
        <w:left w:val="none" w:sz="0" w:space="0" w:color="auto"/>
        <w:bottom w:val="none" w:sz="0" w:space="0" w:color="auto"/>
        <w:right w:val="none" w:sz="0" w:space="0" w:color="auto"/>
      </w:divBdr>
    </w:div>
    <w:div w:id="1532836667">
      <w:bodyDiv w:val="1"/>
      <w:marLeft w:val="0"/>
      <w:marRight w:val="0"/>
      <w:marTop w:val="0"/>
      <w:marBottom w:val="0"/>
      <w:divBdr>
        <w:top w:val="none" w:sz="0" w:space="0" w:color="auto"/>
        <w:left w:val="none" w:sz="0" w:space="0" w:color="auto"/>
        <w:bottom w:val="none" w:sz="0" w:space="0" w:color="auto"/>
        <w:right w:val="none" w:sz="0" w:space="0" w:color="auto"/>
      </w:divBdr>
    </w:div>
    <w:div w:id="1564214042">
      <w:bodyDiv w:val="1"/>
      <w:marLeft w:val="0"/>
      <w:marRight w:val="0"/>
      <w:marTop w:val="0"/>
      <w:marBottom w:val="0"/>
      <w:divBdr>
        <w:top w:val="none" w:sz="0" w:space="0" w:color="auto"/>
        <w:left w:val="none" w:sz="0" w:space="0" w:color="auto"/>
        <w:bottom w:val="none" w:sz="0" w:space="0" w:color="auto"/>
        <w:right w:val="none" w:sz="0" w:space="0" w:color="auto"/>
      </w:divBdr>
    </w:div>
    <w:div w:id="1569804507">
      <w:bodyDiv w:val="1"/>
      <w:marLeft w:val="0"/>
      <w:marRight w:val="0"/>
      <w:marTop w:val="0"/>
      <w:marBottom w:val="0"/>
      <w:divBdr>
        <w:top w:val="none" w:sz="0" w:space="0" w:color="auto"/>
        <w:left w:val="none" w:sz="0" w:space="0" w:color="auto"/>
        <w:bottom w:val="none" w:sz="0" w:space="0" w:color="auto"/>
        <w:right w:val="none" w:sz="0" w:space="0" w:color="auto"/>
      </w:divBdr>
    </w:div>
    <w:div w:id="1575159449">
      <w:bodyDiv w:val="1"/>
      <w:marLeft w:val="0"/>
      <w:marRight w:val="0"/>
      <w:marTop w:val="0"/>
      <w:marBottom w:val="0"/>
      <w:divBdr>
        <w:top w:val="none" w:sz="0" w:space="0" w:color="auto"/>
        <w:left w:val="none" w:sz="0" w:space="0" w:color="auto"/>
        <w:bottom w:val="none" w:sz="0" w:space="0" w:color="auto"/>
        <w:right w:val="none" w:sz="0" w:space="0" w:color="auto"/>
      </w:divBdr>
    </w:div>
    <w:div w:id="1578903602">
      <w:bodyDiv w:val="1"/>
      <w:marLeft w:val="0"/>
      <w:marRight w:val="0"/>
      <w:marTop w:val="0"/>
      <w:marBottom w:val="0"/>
      <w:divBdr>
        <w:top w:val="none" w:sz="0" w:space="0" w:color="auto"/>
        <w:left w:val="none" w:sz="0" w:space="0" w:color="auto"/>
        <w:bottom w:val="none" w:sz="0" w:space="0" w:color="auto"/>
        <w:right w:val="none" w:sz="0" w:space="0" w:color="auto"/>
      </w:divBdr>
    </w:div>
    <w:div w:id="1603800972">
      <w:bodyDiv w:val="1"/>
      <w:marLeft w:val="0"/>
      <w:marRight w:val="0"/>
      <w:marTop w:val="0"/>
      <w:marBottom w:val="0"/>
      <w:divBdr>
        <w:top w:val="none" w:sz="0" w:space="0" w:color="auto"/>
        <w:left w:val="none" w:sz="0" w:space="0" w:color="auto"/>
        <w:bottom w:val="none" w:sz="0" w:space="0" w:color="auto"/>
        <w:right w:val="none" w:sz="0" w:space="0" w:color="auto"/>
      </w:divBdr>
    </w:div>
    <w:div w:id="1610627392">
      <w:bodyDiv w:val="1"/>
      <w:marLeft w:val="0"/>
      <w:marRight w:val="0"/>
      <w:marTop w:val="0"/>
      <w:marBottom w:val="0"/>
      <w:divBdr>
        <w:top w:val="none" w:sz="0" w:space="0" w:color="auto"/>
        <w:left w:val="none" w:sz="0" w:space="0" w:color="auto"/>
        <w:bottom w:val="none" w:sz="0" w:space="0" w:color="auto"/>
        <w:right w:val="none" w:sz="0" w:space="0" w:color="auto"/>
      </w:divBdr>
    </w:div>
    <w:div w:id="1623075081">
      <w:bodyDiv w:val="1"/>
      <w:marLeft w:val="0"/>
      <w:marRight w:val="0"/>
      <w:marTop w:val="0"/>
      <w:marBottom w:val="0"/>
      <w:divBdr>
        <w:top w:val="none" w:sz="0" w:space="0" w:color="auto"/>
        <w:left w:val="none" w:sz="0" w:space="0" w:color="auto"/>
        <w:bottom w:val="none" w:sz="0" w:space="0" w:color="auto"/>
        <w:right w:val="none" w:sz="0" w:space="0" w:color="auto"/>
      </w:divBdr>
    </w:div>
    <w:div w:id="1626040694">
      <w:bodyDiv w:val="1"/>
      <w:marLeft w:val="0"/>
      <w:marRight w:val="0"/>
      <w:marTop w:val="0"/>
      <w:marBottom w:val="0"/>
      <w:divBdr>
        <w:top w:val="none" w:sz="0" w:space="0" w:color="auto"/>
        <w:left w:val="none" w:sz="0" w:space="0" w:color="auto"/>
        <w:bottom w:val="none" w:sz="0" w:space="0" w:color="auto"/>
        <w:right w:val="none" w:sz="0" w:space="0" w:color="auto"/>
      </w:divBdr>
    </w:div>
    <w:div w:id="1629627094">
      <w:bodyDiv w:val="1"/>
      <w:marLeft w:val="0"/>
      <w:marRight w:val="0"/>
      <w:marTop w:val="0"/>
      <w:marBottom w:val="0"/>
      <w:divBdr>
        <w:top w:val="none" w:sz="0" w:space="0" w:color="auto"/>
        <w:left w:val="none" w:sz="0" w:space="0" w:color="auto"/>
        <w:bottom w:val="none" w:sz="0" w:space="0" w:color="auto"/>
        <w:right w:val="none" w:sz="0" w:space="0" w:color="auto"/>
      </w:divBdr>
    </w:div>
    <w:div w:id="1630087724">
      <w:bodyDiv w:val="1"/>
      <w:marLeft w:val="0"/>
      <w:marRight w:val="0"/>
      <w:marTop w:val="0"/>
      <w:marBottom w:val="0"/>
      <w:divBdr>
        <w:top w:val="none" w:sz="0" w:space="0" w:color="auto"/>
        <w:left w:val="none" w:sz="0" w:space="0" w:color="auto"/>
        <w:bottom w:val="none" w:sz="0" w:space="0" w:color="auto"/>
        <w:right w:val="none" w:sz="0" w:space="0" w:color="auto"/>
      </w:divBdr>
    </w:div>
    <w:div w:id="1632634262">
      <w:bodyDiv w:val="1"/>
      <w:marLeft w:val="0"/>
      <w:marRight w:val="0"/>
      <w:marTop w:val="0"/>
      <w:marBottom w:val="0"/>
      <w:divBdr>
        <w:top w:val="none" w:sz="0" w:space="0" w:color="auto"/>
        <w:left w:val="none" w:sz="0" w:space="0" w:color="auto"/>
        <w:bottom w:val="none" w:sz="0" w:space="0" w:color="auto"/>
        <w:right w:val="none" w:sz="0" w:space="0" w:color="auto"/>
      </w:divBdr>
    </w:div>
    <w:div w:id="1633560071">
      <w:bodyDiv w:val="1"/>
      <w:marLeft w:val="0"/>
      <w:marRight w:val="0"/>
      <w:marTop w:val="0"/>
      <w:marBottom w:val="0"/>
      <w:divBdr>
        <w:top w:val="none" w:sz="0" w:space="0" w:color="auto"/>
        <w:left w:val="none" w:sz="0" w:space="0" w:color="auto"/>
        <w:bottom w:val="none" w:sz="0" w:space="0" w:color="auto"/>
        <w:right w:val="none" w:sz="0" w:space="0" w:color="auto"/>
      </w:divBdr>
    </w:div>
    <w:div w:id="1643847412">
      <w:bodyDiv w:val="1"/>
      <w:marLeft w:val="0"/>
      <w:marRight w:val="0"/>
      <w:marTop w:val="0"/>
      <w:marBottom w:val="0"/>
      <w:divBdr>
        <w:top w:val="none" w:sz="0" w:space="0" w:color="auto"/>
        <w:left w:val="none" w:sz="0" w:space="0" w:color="auto"/>
        <w:bottom w:val="none" w:sz="0" w:space="0" w:color="auto"/>
        <w:right w:val="none" w:sz="0" w:space="0" w:color="auto"/>
      </w:divBdr>
    </w:div>
    <w:div w:id="1644850687">
      <w:bodyDiv w:val="1"/>
      <w:marLeft w:val="0"/>
      <w:marRight w:val="0"/>
      <w:marTop w:val="0"/>
      <w:marBottom w:val="0"/>
      <w:divBdr>
        <w:top w:val="none" w:sz="0" w:space="0" w:color="auto"/>
        <w:left w:val="none" w:sz="0" w:space="0" w:color="auto"/>
        <w:bottom w:val="none" w:sz="0" w:space="0" w:color="auto"/>
        <w:right w:val="none" w:sz="0" w:space="0" w:color="auto"/>
      </w:divBdr>
    </w:div>
    <w:div w:id="1648895038">
      <w:bodyDiv w:val="1"/>
      <w:marLeft w:val="0"/>
      <w:marRight w:val="0"/>
      <w:marTop w:val="0"/>
      <w:marBottom w:val="0"/>
      <w:divBdr>
        <w:top w:val="none" w:sz="0" w:space="0" w:color="auto"/>
        <w:left w:val="none" w:sz="0" w:space="0" w:color="auto"/>
        <w:bottom w:val="none" w:sz="0" w:space="0" w:color="auto"/>
        <w:right w:val="none" w:sz="0" w:space="0" w:color="auto"/>
      </w:divBdr>
    </w:div>
    <w:div w:id="1650595336">
      <w:bodyDiv w:val="1"/>
      <w:marLeft w:val="0"/>
      <w:marRight w:val="0"/>
      <w:marTop w:val="0"/>
      <w:marBottom w:val="0"/>
      <w:divBdr>
        <w:top w:val="none" w:sz="0" w:space="0" w:color="auto"/>
        <w:left w:val="none" w:sz="0" w:space="0" w:color="auto"/>
        <w:bottom w:val="none" w:sz="0" w:space="0" w:color="auto"/>
        <w:right w:val="none" w:sz="0" w:space="0" w:color="auto"/>
      </w:divBdr>
    </w:div>
    <w:div w:id="1679848355">
      <w:bodyDiv w:val="1"/>
      <w:marLeft w:val="0"/>
      <w:marRight w:val="0"/>
      <w:marTop w:val="0"/>
      <w:marBottom w:val="0"/>
      <w:divBdr>
        <w:top w:val="none" w:sz="0" w:space="0" w:color="auto"/>
        <w:left w:val="none" w:sz="0" w:space="0" w:color="auto"/>
        <w:bottom w:val="none" w:sz="0" w:space="0" w:color="auto"/>
        <w:right w:val="none" w:sz="0" w:space="0" w:color="auto"/>
      </w:divBdr>
    </w:div>
    <w:div w:id="1706521662">
      <w:bodyDiv w:val="1"/>
      <w:marLeft w:val="0"/>
      <w:marRight w:val="0"/>
      <w:marTop w:val="0"/>
      <w:marBottom w:val="0"/>
      <w:divBdr>
        <w:top w:val="none" w:sz="0" w:space="0" w:color="auto"/>
        <w:left w:val="none" w:sz="0" w:space="0" w:color="auto"/>
        <w:bottom w:val="none" w:sz="0" w:space="0" w:color="auto"/>
        <w:right w:val="none" w:sz="0" w:space="0" w:color="auto"/>
      </w:divBdr>
    </w:div>
    <w:div w:id="1715546718">
      <w:bodyDiv w:val="1"/>
      <w:marLeft w:val="0"/>
      <w:marRight w:val="0"/>
      <w:marTop w:val="0"/>
      <w:marBottom w:val="0"/>
      <w:divBdr>
        <w:top w:val="none" w:sz="0" w:space="0" w:color="auto"/>
        <w:left w:val="none" w:sz="0" w:space="0" w:color="auto"/>
        <w:bottom w:val="none" w:sz="0" w:space="0" w:color="auto"/>
        <w:right w:val="none" w:sz="0" w:space="0" w:color="auto"/>
      </w:divBdr>
    </w:div>
    <w:div w:id="1730305567">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748960898">
      <w:bodyDiv w:val="1"/>
      <w:marLeft w:val="0"/>
      <w:marRight w:val="0"/>
      <w:marTop w:val="0"/>
      <w:marBottom w:val="0"/>
      <w:divBdr>
        <w:top w:val="none" w:sz="0" w:space="0" w:color="auto"/>
        <w:left w:val="none" w:sz="0" w:space="0" w:color="auto"/>
        <w:bottom w:val="none" w:sz="0" w:space="0" w:color="auto"/>
        <w:right w:val="none" w:sz="0" w:space="0" w:color="auto"/>
      </w:divBdr>
    </w:div>
    <w:div w:id="1765684150">
      <w:bodyDiv w:val="1"/>
      <w:marLeft w:val="0"/>
      <w:marRight w:val="0"/>
      <w:marTop w:val="0"/>
      <w:marBottom w:val="0"/>
      <w:divBdr>
        <w:top w:val="none" w:sz="0" w:space="0" w:color="auto"/>
        <w:left w:val="none" w:sz="0" w:space="0" w:color="auto"/>
        <w:bottom w:val="none" w:sz="0" w:space="0" w:color="auto"/>
        <w:right w:val="none" w:sz="0" w:space="0" w:color="auto"/>
      </w:divBdr>
    </w:div>
    <w:div w:id="1802454114">
      <w:bodyDiv w:val="1"/>
      <w:marLeft w:val="0"/>
      <w:marRight w:val="0"/>
      <w:marTop w:val="0"/>
      <w:marBottom w:val="0"/>
      <w:divBdr>
        <w:top w:val="none" w:sz="0" w:space="0" w:color="auto"/>
        <w:left w:val="none" w:sz="0" w:space="0" w:color="auto"/>
        <w:bottom w:val="none" w:sz="0" w:space="0" w:color="auto"/>
        <w:right w:val="none" w:sz="0" w:space="0" w:color="auto"/>
      </w:divBdr>
    </w:div>
    <w:div w:id="1817065509">
      <w:bodyDiv w:val="1"/>
      <w:marLeft w:val="0"/>
      <w:marRight w:val="0"/>
      <w:marTop w:val="0"/>
      <w:marBottom w:val="0"/>
      <w:divBdr>
        <w:top w:val="none" w:sz="0" w:space="0" w:color="auto"/>
        <w:left w:val="none" w:sz="0" w:space="0" w:color="auto"/>
        <w:bottom w:val="none" w:sz="0" w:space="0" w:color="auto"/>
        <w:right w:val="none" w:sz="0" w:space="0" w:color="auto"/>
      </w:divBdr>
    </w:div>
    <w:div w:id="1829857324">
      <w:bodyDiv w:val="1"/>
      <w:marLeft w:val="0"/>
      <w:marRight w:val="0"/>
      <w:marTop w:val="0"/>
      <w:marBottom w:val="0"/>
      <w:divBdr>
        <w:top w:val="none" w:sz="0" w:space="0" w:color="auto"/>
        <w:left w:val="none" w:sz="0" w:space="0" w:color="auto"/>
        <w:bottom w:val="none" w:sz="0" w:space="0" w:color="auto"/>
        <w:right w:val="none" w:sz="0" w:space="0" w:color="auto"/>
      </w:divBdr>
    </w:div>
    <w:div w:id="1841461749">
      <w:bodyDiv w:val="1"/>
      <w:marLeft w:val="0"/>
      <w:marRight w:val="0"/>
      <w:marTop w:val="0"/>
      <w:marBottom w:val="0"/>
      <w:divBdr>
        <w:top w:val="none" w:sz="0" w:space="0" w:color="auto"/>
        <w:left w:val="none" w:sz="0" w:space="0" w:color="auto"/>
        <w:bottom w:val="none" w:sz="0" w:space="0" w:color="auto"/>
        <w:right w:val="none" w:sz="0" w:space="0" w:color="auto"/>
      </w:divBdr>
    </w:div>
    <w:div w:id="1863932746">
      <w:bodyDiv w:val="1"/>
      <w:marLeft w:val="0"/>
      <w:marRight w:val="0"/>
      <w:marTop w:val="0"/>
      <w:marBottom w:val="0"/>
      <w:divBdr>
        <w:top w:val="none" w:sz="0" w:space="0" w:color="auto"/>
        <w:left w:val="none" w:sz="0" w:space="0" w:color="auto"/>
        <w:bottom w:val="none" w:sz="0" w:space="0" w:color="auto"/>
        <w:right w:val="none" w:sz="0" w:space="0" w:color="auto"/>
      </w:divBdr>
    </w:div>
    <w:div w:id="1864710156">
      <w:bodyDiv w:val="1"/>
      <w:marLeft w:val="0"/>
      <w:marRight w:val="0"/>
      <w:marTop w:val="0"/>
      <w:marBottom w:val="0"/>
      <w:divBdr>
        <w:top w:val="none" w:sz="0" w:space="0" w:color="auto"/>
        <w:left w:val="none" w:sz="0" w:space="0" w:color="auto"/>
        <w:bottom w:val="none" w:sz="0" w:space="0" w:color="auto"/>
        <w:right w:val="none" w:sz="0" w:space="0" w:color="auto"/>
      </w:divBdr>
    </w:div>
    <w:div w:id="1867521296">
      <w:bodyDiv w:val="1"/>
      <w:marLeft w:val="0"/>
      <w:marRight w:val="0"/>
      <w:marTop w:val="0"/>
      <w:marBottom w:val="0"/>
      <w:divBdr>
        <w:top w:val="none" w:sz="0" w:space="0" w:color="auto"/>
        <w:left w:val="none" w:sz="0" w:space="0" w:color="auto"/>
        <w:bottom w:val="none" w:sz="0" w:space="0" w:color="auto"/>
        <w:right w:val="none" w:sz="0" w:space="0" w:color="auto"/>
      </w:divBdr>
    </w:div>
    <w:div w:id="1898590730">
      <w:bodyDiv w:val="1"/>
      <w:marLeft w:val="0"/>
      <w:marRight w:val="0"/>
      <w:marTop w:val="0"/>
      <w:marBottom w:val="0"/>
      <w:divBdr>
        <w:top w:val="none" w:sz="0" w:space="0" w:color="auto"/>
        <w:left w:val="none" w:sz="0" w:space="0" w:color="auto"/>
        <w:bottom w:val="none" w:sz="0" w:space="0" w:color="auto"/>
        <w:right w:val="none" w:sz="0" w:space="0" w:color="auto"/>
      </w:divBdr>
    </w:div>
    <w:div w:id="1905875257">
      <w:bodyDiv w:val="1"/>
      <w:marLeft w:val="0"/>
      <w:marRight w:val="0"/>
      <w:marTop w:val="0"/>
      <w:marBottom w:val="0"/>
      <w:divBdr>
        <w:top w:val="none" w:sz="0" w:space="0" w:color="auto"/>
        <w:left w:val="none" w:sz="0" w:space="0" w:color="auto"/>
        <w:bottom w:val="none" w:sz="0" w:space="0" w:color="auto"/>
        <w:right w:val="none" w:sz="0" w:space="0" w:color="auto"/>
      </w:divBdr>
    </w:div>
    <w:div w:id="1921984254">
      <w:bodyDiv w:val="1"/>
      <w:marLeft w:val="0"/>
      <w:marRight w:val="0"/>
      <w:marTop w:val="0"/>
      <w:marBottom w:val="0"/>
      <w:divBdr>
        <w:top w:val="none" w:sz="0" w:space="0" w:color="auto"/>
        <w:left w:val="none" w:sz="0" w:space="0" w:color="auto"/>
        <w:bottom w:val="none" w:sz="0" w:space="0" w:color="auto"/>
        <w:right w:val="none" w:sz="0" w:space="0" w:color="auto"/>
      </w:divBdr>
    </w:div>
    <w:div w:id="1923292816">
      <w:bodyDiv w:val="1"/>
      <w:marLeft w:val="0"/>
      <w:marRight w:val="0"/>
      <w:marTop w:val="0"/>
      <w:marBottom w:val="0"/>
      <w:divBdr>
        <w:top w:val="none" w:sz="0" w:space="0" w:color="auto"/>
        <w:left w:val="none" w:sz="0" w:space="0" w:color="auto"/>
        <w:bottom w:val="none" w:sz="0" w:space="0" w:color="auto"/>
        <w:right w:val="none" w:sz="0" w:space="0" w:color="auto"/>
      </w:divBdr>
    </w:div>
    <w:div w:id="1923828560">
      <w:bodyDiv w:val="1"/>
      <w:marLeft w:val="0"/>
      <w:marRight w:val="0"/>
      <w:marTop w:val="0"/>
      <w:marBottom w:val="0"/>
      <w:divBdr>
        <w:top w:val="none" w:sz="0" w:space="0" w:color="auto"/>
        <w:left w:val="none" w:sz="0" w:space="0" w:color="auto"/>
        <w:bottom w:val="none" w:sz="0" w:space="0" w:color="auto"/>
        <w:right w:val="none" w:sz="0" w:space="0" w:color="auto"/>
      </w:divBdr>
    </w:div>
    <w:div w:id="1935746901">
      <w:bodyDiv w:val="1"/>
      <w:marLeft w:val="0"/>
      <w:marRight w:val="0"/>
      <w:marTop w:val="0"/>
      <w:marBottom w:val="0"/>
      <w:divBdr>
        <w:top w:val="none" w:sz="0" w:space="0" w:color="auto"/>
        <w:left w:val="none" w:sz="0" w:space="0" w:color="auto"/>
        <w:bottom w:val="none" w:sz="0" w:space="0" w:color="auto"/>
        <w:right w:val="none" w:sz="0" w:space="0" w:color="auto"/>
      </w:divBdr>
    </w:div>
    <w:div w:id="1936017654">
      <w:bodyDiv w:val="1"/>
      <w:marLeft w:val="0"/>
      <w:marRight w:val="0"/>
      <w:marTop w:val="0"/>
      <w:marBottom w:val="0"/>
      <w:divBdr>
        <w:top w:val="none" w:sz="0" w:space="0" w:color="auto"/>
        <w:left w:val="none" w:sz="0" w:space="0" w:color="auto"/>
        <w:bottom w:val="none" w:sz="0" w:space="0" w:color="auto"/>
        <w:right w:val="none" w:sz="0" w:space="0" w:color="auto"/>
      </w:divBdr>
    </w:div>
    <w:div w:id="1958557367">
      <w:bodyDiv w:val="1"/>
      <w:marLeft w:val="0"/>
      <w:marRight w:val="0"/>
      <w:marTop w:val="0"/>
      <w:marBottom w:val="0"/>
      <w:divBdr>
        <w:top w:val="none" w:sz="0" w:space="0" w:color="auto"/>
        <w:left w:val="none" w:sz="0" w:space="0" w:color="auto"/>
        <w:bottom w:val="none" w:sz="0" w:space="0" w:color="auto"/>
        <w:right w:val="none" w:sz="0" w:space="0" w:color="auto"/>
      </w:divBdr>
    </w:div>
    <w:div w:id="1962880500">
      <w:bodyDiv w:val="1"/>
      <w:marLeft w:val="0"/>
      <w:marRight w:val="0"/>
      <w:marTop w:val="0"/>
      <w:marBottom w:val="0"/>
      <w:divBdr>
        <w:top w:val="none" w:sz="0" w:space="0" w:color="auto"/>
        <w:left w:val="none" w:sz="0" w:space="0" w:color="auto"/>
        <w:bottom w:val="none" w:sz="0" w:space="0" w:color="auto"/>
        <w:right w:val="none" w:sz="0" w:space="0" w:color="auto"/>
      </w:divBdr>
    </w:div>
    <w:div w:id="1982155328">
      <w:bodyDiv w:val="1"/>
      <w:marLeft w:val="0"/>
      <w:marRight w:val="0"/>
      <w:marTop w:val="0"/>
      <w:marBottom w:val="0"/>
      <w:divBdr>
        <w:top w:val="none" w:sz="0" w:space="0" w:color="auto"/>
        <w:left w:val="none" w:sz="0" w:space="0" w:color="auto"/>
        <w:bottom w:val="none" w:sz="0" w:space="0" w:color="auto"/>
        <w:right w:val="none" w:sz="0" w:space="0" w:color="auto"/>
      </w:divBdr>
    </w:div>
    <w:div w:id="1986860040">
      <w:bodyDiv w:val="1"/>
      <w:marLeft w:val="0"/>
      <w:marRight w:val="0"/>
      <w:marTop w:val="0"/>
      <w:marBottom w:val="0"/>
      <w:divBdr>
        <w:top w:val="none" w:sz="0" w:space="0" w:color="auto"/>
        <w:left w:val="none" w:sz="0" w:space="0" w:color="auto"/>
        <w:bottom w:val="none" w:sz="0" w:space="0" w:color="auto"/>
        <w:right w:val="none" w:sz="0" w:space="0" w:color="auto"/>
      </w:divBdr>
    </w:div>
    <w:div w:id="2011179978">
      <w:bodyDiv w:val="1"/>
      <w:marLeft w:val="0"/>
      <w:marRight w:val="0"/>
      <w:marTop w:val="0"/>
      <w:marBottom w:val="0"/>
      <w:divBdr>
        <w:top w:val="none" w:sz="0" w:space="0" w:color="auto"/>
        <w:left w:val="none" w:sz="0" w:space="0" w:color="auto"/>
        <w:bottom w:val="none" w:sz="0" w:space="0" w:color="auto"/>
        <w:right w:val="none" w:sz="0" w:space="0" w:color="auto"/>
      </w:divBdr>
    </w:div>
    <w:div w:id="2027320658">
      <w:bodyDiv w:val="1"/>
      <w:marLeft w:val="0"/>
      <w:marRight w:val="0"/>
      <w:marTop w:val="0"/>
      <w:marBottom w:val="0"/>
      <w:divBdr>
        <w:top w:val="none" w:sz="0" w:space="0" w:color="auto"/>
        <w:left w:val="none" w:sz="0" w:space="0" w:color="auto"/>
        <w:bottom w:val="none" w:sz="0" w:space="0" w:color="auto"/>
        <w:right w:val="none" w:sz="0" w:space="0" w:color="auto"/>
      </w:divBdr>
    </w:div>
    <w:div w:id="2038505715">
      <w:bodyDiv w:val="1"/>
      <w:marLeft w:val="0"/>
      <w:marRight w:val="0"/>
      <w:marTop w:val="0"/>
      <w:marBottom w:val="0"/>
      <w:divBdr>
        <w:top w:val="none" w:sz="0" w:space="0" w:color="auto"/>
        <w:left w:val="none" w:sz="0" w:space="0" w:color="auto"/>
        <w:bottom w:val="none" w:sz="0" w:space="0" w:color="auto"/>
        <w:right w:val="none" w:sz="0" w:space="0" w:color="auto"/>
      </w:divBdr>
    </w:div>
    <w:div w:id="2051608164">
      <w:bodyDiv w:val="1"/>
      <w:marLeft w:val="0"/>
      <w:marRight w:val="0"/>
      <w:marTop w:val="0"/>
      <w:marBottom w:val="0"/>
      <w:divBdr>
        <w:top w:val="none" w:sz="0" w:space="0" w:color="auto"/>
        <w:left w:val="none" w:sz="0" w:space="0" w:color="auto"/>
        <w:bottom w:val="none" w:sz="0" w:space="0" w:color="auto"/>
        <w:right w:val="none" w:sz="0" w:space="0" w:color="auto"/>
      </w:divBdr>
    </w:div>
    <w:div w:id="2080051001">
      <w:bodyDiv w:val="1"/>
      <w:marLeft w:val="0"/>
      <w:marRight w:val="0"/>
      <w:marTop w:val="0"/>
      <w:marBottom w:val="0"/>
      <w:divBdr>
        <w:top w:val="none" w:sz="0" w:space="0" w:color="auto"/>
        <w:left w:val="none" w:sz="0" w:space="0" w:color="auto"/>
        <w:bottom w:val="none" w:sz="0" w:space="0" w:color="auto"/>
        <w:right w:val="none" w:sz="0" w:space="0" w:color="auto"/>
      </w:divBdr>
    </w:div>
    <w:div w:id="2085177222">
      <w:bodyDiv w:val="1"/>
      <w:marLeft w:val="0"/>
      <w:marRight w:val="0"/>
      <w:marTop w:val="0"/>
      <w:marBottom w:val="0"/>
      <w:divBdr>
        <w:top w:val="none" w:sz="0" w:space="0" w:color="auto"/>
        <w:left w:val="none" w:sz="0" w:space="0" w:color="auto"/>
        <w:bottom w:val="none" w:sz="0" w:space="0" w:color="auto"/>
        <w:right w:val="none" w:sz="0" w:space="0" w:color="auto"/>
      </w:divBdr>
    </w:div>
    <w:div w:id="2085713285">
      <w:bodyDiv w:val="1"/>
      <w:marLeft w:val="0"/>
      <w:marRight w:val="0"/>
      <w:marTop w:val="0"/>
      <w:marBottom w:val="0"/>
      <w:divBdr>
        <w:top w:val="none" w:sz="0" w:space="0" w:color="auto"/>
        <w:left w:val="none" w:sz="0" w:space="0" w:color="auto"/>
        <w:bottom w:val="none" w:sz="0" w:space="0" w:color="auto"/>
        <w:right w:val="none" w:sz="0" w:space="0" w:color="auto"/>
      </w:divBdr>
    </w:div>
    <w:div w:id="2092267350">
      <w:bodyDiv w:val="1"/>
      <w:marLeft w:val="0"/>
      <w:marRight w:val="0"/>
      <w:marTop w:val="0"/>
      <w:marBottom w:val="0"/>
      <w:divBdr>
        <w:top w:val="none" w:sz="0" w:space="0" w:color="auto"/>
        <w:left w:val="none" w:sz="0" w:space="0" w:color="auto"/>
        <w:bottom w:val="none" w:sz="0" w:space="0" w:color="auto"/>
        <w:right w:val="none" w:sz="0" w:space="0" w:color="auto"/>
      </w:divBdr>
    </w:div>
    <w:div w:id="2095782539">
      <w:bodyDiv w:val="1"/>
      <w:marLeft w:val="0"/>
      <w:marRight w:val="0"/>
      <w:marTop w:val="0"/>
      <w:marBottom w:val="0"/>
      <w:divBdr>
        <w:top w:val="none" w:sz="0" w:space="0" w:color="auto"/>
        <w:left w:val="none" w:sz="0" w:space="0" w:color="auto"/>
        <w:bottom w:val="none" w:sz="0" w:space="0" w:color="auto"/>
        <w:right w:val="none" w:sz="0" w:space="0" w:color="auto"/>
      </w:divBdr>
    </w:div>
    <w:div w:id="2097823420">
      <w:bodyDiv w:val="1"/>
      <w:marLeft w:val="0"/>
      <w:marRight w:val="0"/>
      <w:marTop w:val="0"/>
      <w:marBottom w:val="0"/>
      <w:divBdr>
        <w:top w:val="none" w:sz="0" w:space="0" w:color="auto"/>
        <w:left w:val="none" w:sz="0" w:space="0" w:color="auto"/>
        <w:bottom w:val="none" w:sz="0" w:space="0" w:color="auto"/>
        <w:right w:val="none" w:sz="0" w:space="0" w:color="auto"/>
      </w:divBdr>
    </w:div>
    <w:div w:id="2101564726">
      <w:bodyDiv w:val="1"/>
      <w:marLeft w:val="0"/>
      <w:marRight w:val="0"/>
      <w:marTop w:val="0"/>
      <w:marBottom w:val="0"/>
      <w:divBdr>
        <w:top w:val="none" w:sz="0" w:space="0" w:color="auto"/>
        <w:left w:val="none" w:sz="0" w:space="0" w:color="auto"/>
        <w:bottom w:val="none" w:sz="0" w:space="0" w:color="auto"/>
        <w:right w:val="none" w:sz="0" w:space="0" w:color="auto"/>
      </w:divBdr>
    </w:div>
    <w:div w:id="2104840113">
      <w:bodyDiv w:val="1"/>
      <w:marLeft w:val="0"/>
      <w:marRight w:val="0"/>
      <w:marTop w:val="0"/>
      <w:marBottom w:val="0"/>
      <w:divBdr>
        <w:top w:val="none" w:sz="0" w:space="0" w:color="auto"/>
        <w:left w:val="none" w:sz="0" w:space="0" w:color="auto"/>
        <w:bottom w:val="none" w:sz="0" w:space="0" w:color="auto"/>
        <w:right w:val="none" w:sz="0" w:space="0" w:color="auto"/>
      </w:divBdr>
    </w:div>
    <w:div w:id="2119371368">
      <w:bodyDiv w:val="1"/>
      <w:marLeft w:val="0"/>
      <w:marRight w:val="0"/>
      <w:marTop w:val="0"/>
      <w:marBottom w:val="0"/>
      <w:divBdr>
        <w:top w:val="none" w:sz="0" w:space="0" w:color="auto"/>
        <w:left w:val="none" w:sz="0" w:space="0" w:color="auto"/>
        <w:bottom w:val="none" w:sz="0" w:space="0" w:color="auto"/>
        <w:right w:val="none" w:sz="0" w:space="0" w:color="auto"/>
      </w:divBdr>
    </w:div>
    <w:div w:id="2129690531">
      <w:bodyDiv w:val="1"/>
      <w:marLeft w:val="0"/>
      <w:marRight w:val="0"/>
      <w:marTop w:val="0"/>
      <w:marBottom w:val="0"/>
      <w:divBdr>
        <w:top w:val="none" w:sz="0" w:space="0" w:color="auto"/>
        <w:left w:val="none" w:sz="0" w:space="0" w:color="auto"/>
        <w:bottom w:val="none" w:sz="0" w:space="0" w:color="auto"/>
        <w:right w:val="none" w:sz="0" w:space="0" w:color="auto"/>
      </w:divBdr>
    </w:div>
    <w:div w:id="2130008301">
      <w:bodyDiv w:val="1"/>
      <w:marLeft w:val="0"/>
      <w:marRight w:val="0"/>
      <w:marTop w:val="0"/>
      <w:marBottom w:val="0"/>
      <w:divBdr>
        <w:top w:val="none" w:sz="0" w:space="0" w:color="auto"/>
        <w:left w:val="none" w:sz="0" w:space="0" w:color="auto"/>
        <w:bottom w:val="none" w:sz="0" w:space="0" w:color="auto"/>
        <w:right w:val="none" w:sz="0" w:space="0" w:color="auto"/>
      </w:divBdr>
    </w:div>
    <w:div w:id="2132091409">
      <w:bodyDiv w:val="1"/>
      <w:marLeft w:val="0"/>
      <w:marRight w:val="0"/>
      <w:marTop w:val="0"/>
      <w:marBottom w:val="0"/>
      <w:divBdr>
        <w:top w:val="none" w:sz="0" w:space="0" w:color="auto"/>
        <w:left w:val="none" w:sz="0" w:space="0" w:color="auto"/>
        <w:bottom w:val="none" w:sz="0" w:space="0" w:color="auto"/>
        <w:right w:val="none" w:sz="0" w:space="0" w:color="auto"/>
      </w:divBdr>
    </w:div>
    <w:div w:id="2137721029">
      <w:bodyDiv w:val="1"/>
      <w:marLeft w:val="0"/>
      <w:marRight w:val="0"/>
      <w:marTop w:val="0"/>
      <w:marBottom w:val="0"/>
      <w:divBdr>
        <w:top w:val="none" w:sz="0" w:space="0" w:color="auto"/>
        <w:left w:val="none" w:sz="0" w:space="0" w:color="auto"/>
        <w:bottom w:val="none" w:sz="0" w:space="0" w:color="auto"/>
        <w:right w:val="none" w:sz="0" w:space="0" w:color="auto"/>
      </w:divBdr>
    </w:div>
    <w:div w:id="214488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rieaspasia/mp-diagnostic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Uni82</b:Tag>
    <b:SourceType>InternetSite</b:SourceType>
    <b:Guid>{8402C5CC-D4A6-F942-81EA-B62D20B31E61}</b:Guid>
    <b:Author>
      <b:Author>
        <b:NameList>
          <b:Person>
            <b:Last>United Nations</b:Last>
            <b:First>Office</b:First>
            <b:Middle>of Legal Affairs</b:Middle>
          </b:Person>
        </b:NameList>
      </b:Author>
    </b:Author>
    <b:Title>United Nations Convention of the Law and the Sea</b:Title>
    <b:URL>https://www.un.org/Depts/los/convention_agreements/texts/unclos/part1.htm</b:URL>
    <b:Year>1982</b:Year>
    <b:Month>December</b:Month>
    <b:Day>10</b:Day>
    <b:YearAccessed>2020</b:YearAccessed>
    <b:MonthAccessed>June</b:MonthAccessed>
    <b:RefOrder>3</b:RefOrder>
  </b:Source>
  <b:Source>
    <b:Tag>Env20</b:Tag>
    <b:SourceType>InternetSite</b:SourceType>
    <b:Guid>{BDAAF455-991F-C94A-A01C-04B4AB9DEAF2}</b:Guid>
    <b:Author>
      <b:Author>
        <b:NameList>
          <b:Person>
            <b:Last>Environment Program</b:Last>
            <b:First>United</b:First>
            <b:Middle>Nations</b:Middle>
          </b:Person>
        </b:NameList>
      </b:Author>
    </b:Author>
    <b:Title>United Nations Environment Program - Oceans and Seas</b:Title>
    <b:URL>https://www.unenvironment.org/explore-topics/oceans-seas/what-we-do/working-regional-seas/marine-litter</b:URL>
    <b:Year>2020</b:Year>
    <b:YearAccessed>2020</b:YearAccessed>
    <b:MonthAccessed>June</b:MonthAccessed>
    <b:RefOrder>4</b:RefOrder>
  </b:Source>
  <b:Source>
    <b:Tag>Bel131</b:Tag>
    <b:SourceType>JournalArticle</b:SourceType>
    <b:Guid>{F54DF8DD-A445-1F42-B934-6CA4CA559C2D}</b:Guid>
    <b:Title>A bibliometric analysis of climate engineering research</b:Title>
    <b:JournalName>WIREs Clim Change</b:JournalName>
    <b:Year>2013</b:Year>
    <b:Pages>417-427</b:Pages>
    <b:Author>
      <b:Author>
        <b:NameList>
          <b:Person>
            <b:Last>Belter</b:Last>
            <b:First>C.</b:First>
          </b:Person>
          <b:Person>
            <b:Last>Seidel</b:Last>
            <b:First>D.</b:First>
          </b:Person>
        </b:NameList>
      </b:Author>
    </b:Author>
    <b:Publisher>Wiley and Sons</b:Publisher>
    <b:Volume>4</b:Volume>
    <b:RefOrder>2</b:RefOrder>
  </b:Source>
  <b:Source>
    <b:Tag>Sye19</b:Tag>
    <b:SourceType>JournalArticle</b:SourceType>
    <b:Guid>{9E642BCB-A8BC-BE42-B2EF-556833B45907}</b:Guid>
    <b:Title>Mapping the global network of fisheries science collaboration</b:Title>
    <b:JournalName>Fish and Fisheries</b:JournalName>
    <b:Year>2019</b:Year>
    <b:Pages>830-856</b:Pages>
    <b:Author>
      <b:Author>
        <b:NameList>
          <b:Person>
            <b:Last>Syed</b:Last>
            <b:First>S.</b:First>
          </b:Person>
          <b:Person>
            <b:Last>Aodha</b:Last>
            <b:First>L.</b:First>
          </b:Person>
          <b:Person>
            <b:Last>Scougal</b:Last>
            <b:First>C.</b:First>
          </b:Person>
          <b:Person>
            <b:Last>Spruit</b:Last>
            <b:First>M.</b:First>
          </b:Person>
        </b:NameList>
      </b:Author>
    </b:Author>
    <b:RefOrder>5</b:RefOrder>
  </b:Source>
  <b:Source>
    <b:Tag>Tom84</b:Tag>
    <b:SourceType>JournalArticle</b:SourceType>
    <b:Guid>{5AECA46D-F771-F644-90F4-658468BDD5A8}</b:Guid>
    <b:Title>Defining Marine Pollution: A comparison of definitions used by international conventions</b:Title>
    <b:JournalName>Marine Policy</b:JournalName>
    <b:Year>1984</b:Year>
    <b:Pages>311-322</b:Pages>
    <b:Author>
      <b:Author>
        <b:NameList>
          <b:Person>
            <b:Last>Tomczak</b:Last>
            <b:First>M.</b:First>
          </b:Person>
        </b:NameList>
      </b:Author>
    </b:Author>
    <b:Publisher>Butterworth &amp; Co Ltd</b:Publisher>
    <b:RefOrder>6</b:RefOrder>
  </b:Source>
  <b:Source>
    <b:Tag>Bea19</b:Tag>
    <b:SourceType>JournalArticle</b:SourceType>
    <b:Guid>{CD5B6A3F-C581-7A42-B8D2-2101CEAA33A0}</b:Guid>
    <b:Title>Global, ecological, social, and economic impacts of marine plastic</b:Title>
    <b:JournalName>Marine Pollution Bulletin</b:JournalName>
    <b:Year>2019</b:Year>
    <b:Pages>189-195</b:Pages>
    <b:Author>
      <b:Author>
        <b:NameList>
          <b:Person>
            <b:Last>Beaumont</b:Last>
            <b:First>N.</b:First>
          </b:Person>
          <b:Person>
            <b:Last>Aanesen</b:Last>
            <b:First>M.</b:First>
          </b:Person>
          <b:Person>
            <b:Last>Austen</b:Last>
            <b:First>M.</b:First>
          </b:Person>
          <b:Person>
            <b:Last>Börger</b:Last>
            <b:First>T.</b:First>
          </b:Person>
          <b:Person>
            <b:Last>Cole</b:Last>
            <b:First>M.</b:First>
          </b:Person>
          <b:Person>
            <b:Last>Hooper</b:Last>
            <b:First>T.</b:First>
          </b:Person>
          <b:Person>
            <b:Last>Lindeque</b:Last>
            <b:First>P.</b:First>
          </b:Person>
          <b:Person>
            <b:Last>Pascoe</b:Last>
            <b:First>C.</b:First>
          </b:Person>
          <b:Person>
            <b:Last>Clark</b:Last>
            <b:First>J.</b:First>
          </b:Person>
          <b:Person>
            <b:Last>Wyles</b:Last>
            <b:First>K.</b:First>
          </b:Person>
        </b:NameList>
      </b:Author>
    </b:Author>
    <b:RefOrder>7</b:RefOrder>
  </b:Source>
  <b:Source>
    <b:Tag>Bon18</b:Tag>
    <b:SourceType>JournalArticle</b:SourceType>
    <b:Guid>{4C69E9C4-1BC7-D042-9F00-D8D74AFF7A64}</b:Guid>
    <b:Title>Ten inconvenient questions about plastics in the sea</b:Title>
    <b:JournalName>Environmental Science and Policy</b:JournalName>
    <b:Year>2018</b:Year>
    <b:Pages>146-154</b:Pages>
    <b:Author>
      <b:Author>
        <b:NameList>
          <b:Person>
            <b:Last>Bonanno</b:Last>
            <b:First>G.</b:First>
          </b:Person>
          <b:Person>
            <b:Last>Orlando-Bonaca</b:Last>
            <b:First>M.</b:First>
          </b:Person>
        </b:NameList>
      </b:Author>
    </b:Author>
    <b:RefOrder>8</b:RefOrder>
  </b:Source>
  <b:Source>
    <b:Tag>Wri62</b:Tag>
    <b:SourceType>JournalArticle</b:SourceType>
    <b:Guid>{96B09501-BB72-0447-86B9-11D6C10C8912}</b:Guid>
    <b:Title>Oil and troubled waters</b:Title>
    <b:JournalName>Drilling and Production Practice</b:JournalName>
    <b:Year>1962</b:Year>
    <b:Pages>90-98</b:Pages>
    <b:Author>
      <b:Author>
        <b:NameList>
          <b:Person>
            <b:Last>Wright</b:Last>
            <b:First>H.</b:First>
          </b:Person>
        </b:NameList>
      </b:Author>
    </b:Author>
    <b:RefOrder>9</b:RefOrder>
  </b:Source>
  <b:Source>
    <b:Tag>Gal15</b:Tag>
    <b:SourceType>JournalArticle</b:SourceType>
    <b:Guid>{8657E48F-C98B-CF48-BEEA-11B4515CC8EC}</b:Guid>
    <b:Title>Marine litter, future prospects for research</b:Title>
    <b:JournalName>Frontiers in Marine Science</b:JournalName>
    <b:Year>2015</b:Year>
    <b:Pages>1-5</b:Pages>
    <b:Author>
      <b:Author>
        <b:NameList>
          <b:Person>
            <b:Last>Galgani</b:Last>
            <b:First>F.</b:First>
          </b:Person>
        </b:NameList>
      </b:Author>
    </b:Author>
    <b:RefOrder>10</b:RefOrder>
  </b:Source>
  <b:Source>
    <b:Tag>Gha20</b:Tag>
    <b:SourceType>JournalArticle</b:SourceType>
    <b:Guid>{C534B838-0EDE-824D-B0E4-CADDAF552F9B}</b:Guid>
    <b:Author>
      <b:Author>
        <b:NameList>
          <b:Person>
            <b:Last>Ghayebzadeh</b:Last>
            <b:First>M.</b:First>
          </b:Person>
          <b:Person>
            <b:Last>Taghipour</b:Last>
            <b:First>H.</b:First>
          </b:Person>
          <b:Person>
            <b:Last>Aslani</b:Last>
            <b:First>H.</b:First>
          </b:Person>
        </b:NameList>
      </b:Author>
    </b:Author>
    <b:Title>Estimation of plastic waste inputs from land into the Persian Gulf and the Gulf of Oman: An environmental disaster, scientific and social concerns</b:Title>
    <b:JournalName>Science of the Total Environment</b:JournalName>
    <b:Year>2020</b:Year>
    <b:RefOrder>11</b:RefOrder>
  </b:Source>
  <b:Source>
    <b:Tag>Ari17</b:Tag>
    <b:SourceType>JournalArticle</b:SourceType>
    <b:Guid>{01A83EE9-92A5-8646-88B6-EA44657F611B}</b:Guid>
    <b:Author>
      <b:Author>
        <b:NameList>
          <b:Person>
            <b:Last>Aria</b:Last>
            <b:First>M.</b:First>
          </b:Person>
          <b:Person>
            <b:Last>Cuccurullo</b:Last>
            <b:First>C.</b:First>
          </b:Person>
        </b:NameList>
      </b:Author>
    </b:Author>
    <b:Title>bibliometrix: An R-tool for comprehensive science mapping analysis</b:Title>
    <b:Year>2017</b:Year>
    <b:Publisher>Elsevier</b:Publisher>
    <b:JournalName>Journal of Informetrics</b:JournalName>
    <b:Pages>959-975</b:Pages>
    <b:RefOrder>12</b:RefOrder>
  </b:Source>
  <b:Source>
    <b:Tag>Uni201</b:Tag>
    <b:SourceType>InternetSite</b:SourceType>
    <b:Guid>{8EA4B9CE-483A-E84E-AF47-32449ACA371F}</b:Guid>
    <b:Title>UN Ocean Conference</b:Title>
    <b:Year>2020</b:Year>
    <b:Author>
      <b:Author>
        <b:Corporate>United Nations</b:Corporate>
      </b:Author>
    </b:Author>
    <b:URL>https://www.un.org/en/conferences/ocean2020/facts-figures</b:URL>
    <b:YearAccessed>2020</b:YearAccessed>
    <b:MonthAccessed>June</b:MonthAccessed>
    <b:RefOrder>13</b:RefOrder>
  </b:Source>
  <b:Source>
    <b:Tag>RCo13</b:Tag>
    <b:SourceType>Misc</b:SourceType>
    <b:Guid>{426A9694-8321-F94E-8AA5-F3E2174E0786}</b:Guid>
    <b:Title>R: A language and environment for statistical computing</b:Title>
    <b:Year>2020</b:Year>
    <b:Author>
      <b:Inventor>
        <b:NameList>
          <b:Person>
            <b:Last>Team</b:Last>
            <b:First>R</b:First>
            <b:Middle>Core</b:Middle>
          </b:Person>
        </b:NameList>
      </b:Inventor>
      <b:Author>
        <b:Corporate>R Core Team</b:Corporate>
      </b:Author>
    </b:Author>
    <b:PublicationTitle>http://www.R-project.org/</b:PublicationTitle>
    <b:Medium>Software</b:Medium>
    <b:Publisher>R Foundation for Statistical Computing</b:Publisher>
    <b:RefOrder>14</b:RefOrder>
  </b:Source>
  <b:Source>
    <b:Tag>Wic16</b:Tag>
    <b:SourceType>Misc</b:SourceType>
    <b:Guid>{3547F231-8E49-8243-A770-09F8F2E8DD2A}</b:Guid>
    <b:Author>
      <b:Author>
        <b:NameList>
          <b:Person>
            <b:Last>Wickham</b:Last>
            <b:First>H.</b:First>
          </b:Person>
        </b:NameList>
      </b:Author>
    </b:Author>
    <b:Title>ggplot2: Elegant Graphics for Data Analysis</b:Title>
    <b:Year>2016</b:Year>
    <b:City>New York</b:City>
    <b:Publisher>Springer-Verlag</b:Publisher>
    <b:RefOrder>15</b:RefOrder>
  </b:Source>
  <b:Source>
    <b:Tag>Csa061</b:Tag>
    <b:SourceType>Misc</b:SourceType>
    <b:Guid>{196314BF-5C9F-B44C-AA3A-51B95937AF55}</b:Guid>
    <b:Author>
      <b:Author>
        <b:NameList>
          <b:Person>
            <b:Last>Csardi</b:Last>
            <b:First>G.</b:First>
          </b:Person>
          <b:Person>
            <b:Last>Nepusz</b:Last>
            <b:First>T.</b:First>
          </b:Person>
        </b:NameList>
      </b:Author>
    </b:Author>
    <b:Title>The igraph software package for complex network research</b:Title>
    <b:PublicationTitle>http://igraph.org</b:PublicationTitle>
    <b:Year>2006</b:Year>
    <b:Publisher>InterJournal, Complex Systems 1695</b:Publisher>
    <b:JournalName>InterJournal</b:JournalName>
    <b:URL>http://igraph.org</b:URL>
    <b:RefOrder>16</b:RefOrder>
  </b:Source>
  <b:Source>
    <b:Tag>Lan18</b:Tag>
    <b:SourceType>InternetSite</b:SourceType>
    <b:Guid>{4A34C1CC-D54D-C449-A0EE-D7F319D11C0C}</b:Guid>
    <b:Author>
      <b:Author>
        <b:NameList>
          <b:Person>
            <b:Last>Lang</b:Last>
            <b:First>D.</b:First>
          </b:Person>
          <b:Person>
            <b:Last>Chien</b:Last>
            <b:First>G.</b:First>
          </b:Person>
        </b:NameList>
      </b:Author>
    </b:Author>
    <b:Title>wordcloud2: Create Word Cloud by 'htmlwidget'</b:Title>
    <b:Year>2018</b:Year>
    <b:Month>January</b:Month>
    <b:Day>03</b:Day>
    <b:URL>https://cran.r-project.org/web/packages/wordcloud2/</b:URL>
    <b:YearAccessed>2020</b:YearAccessed>
    <b:MonthAccessed>July</b:MonthAccessed>
    <b:RefOrder>17</b:RefOrder>
  </b:Source>
  <b:Source>
    <b:Tag>Ten18</b:Tag>
    <b:SourceType>JournalArticle</b:SourceType>
    <b:Guid>{D287FDBA-CA57-3C46-9767-3B991C4801DD}</b:Guid>
    <b:Author>
      <b:Author>
        <b:NameList>
          <b:Person>
            <b:Last>Tennekes</b:Last>
            <b:First>M.</b:First>
          </b:Person>
        </b:NameList>
      </b:Author>
    </b:Author>
    <b:Title>tmap; Thematic Maps in R</b:Title>
    <b:Publisher>Journal of Statistical Software</b:Publisher>
    <b:Year>2018</b:Year>
    <b:Pages>1-39</b:Pages>
    <b:RefOrder>18</b:RefOrder>
  </b:Source>
  <b:Source>
    <b:Tag>Fru91</b:Tag>
    <b:SourceType>JournalArticle</b:SourceType>
    <b:Guid>{8E745F29-BDBE-D446-A752-7974353A9FA8}</b:Guid>
    <b:Author>
      <b:Author>
        <b:NameList>
          <b:Person>
            <b:Last>Fruchterman</b:Last>
            <b:First>T.</b:First>
          </b:Person>
          <b:Person>
            <b:Last>Reingold</b:Last>
            <b:First>E.</b:First>
          </b:Person>
        </b:NameList>
      </b:Author>
    </b:Author>
    <b:Title>Graph Drawing by Force-directed Placement</b:Title>
    <b:JournalName>Software -- Practice and Experience</b:JournalName>
    <b:Year>1991</b:Year>
    <b:Pages>1129-1164</b:Pages>
    <b:RefOrder>19</b:RefOrder>
  </b:Source>
  <b:Source>
    <b:Tag>Nak19</b:Tag>
    <b:SourceType>JournalArticle</b:SourceType>
    <b:Guid>{31E9A616-B3B5-1D44-8BCB-E53C3DA81F5C}</b:Guid>
    <b:Author>
      <b:Author>
        <b:NameList>
          <b:Person>
            <b:Last>Nakagawa</b:Last>
            <b:First>S.</b:First>
          </b:Person>
          <b:Person>
            <b:Last>Samarasinghe</b:Last>
            <b:First>G.</b:First>
          </b:Person>
          <b:Person>
            <b:Last>Haddaway</b:Last>
            <b:First>N.</b:First>
          </b:Person>
          <b:Person>
            <b:Last>Westgate</b:Last>
            <b:First>M.</b:First>
          </b:Person>
          <b:Person>
            <b:Last>O'Dea</b:Last>
            <b:First>R.</b:First>
          </b:Person>
          <b:Person>
            <b:Last>Noble</b:Last>
            <b:First>D.</b:First>
          </b:Person>
          <b:Person>
            <b:Last>Lagisz</b:Last>
            <b:First>M.</b:First>
          </b:Person>
        </b:NameList>
      </b:Author>
    </b:Author>
    <b:Title>Research Weaving: Visualising the Future of Research Synthesis</b:Title>
    <b:Year>2019</b:Year>
    <b:JournalName>Trends in Ecology and Evolution</b:JournalName>
    <b:Pages>224-238</b:Pages>
    <b:Volume>34</b:Volume>
    <b:Issue>3</b:Issue>
    <b:RefOrder>20</b:RefOrder>
  </b:Source>
  <b:Source>
    <b:Tag>GuZ14</b:Tag>
    <b:SourceType>Misc</b:SourceType>
    <b:Guid>{15B64B26-E571-6F4F-901B-6D4458BFCA3D}</b:Guid>
    <b:Title>circlize implements and enhances circular visualisation in R</b:Title>
    <b:Year>2014</b:Year>
    <b:Author>
      <b:Author>
        <b:NameList>
          <b:Person>
            <b:Last>Gu</b:Last>
            <b:First>Z.</b:First>
          </b:Person>
        </b:NameList>
      </b:Author>
    </b:Author>
    <b:PublicationTitle>Bioinformatics</b:PublicationTitle>
    <b:RefOrder>1</b:RefOrder>
  </b:Source>
</b:Sources>
</file>

<file path=customXml/itemProps1.xml><?xml version="1.0" encoding="utf-8"?>
<ds:datastoreItem xmlns:ds="http://schemas.openxmlformats.org/officeDocument/2006/customXml" ds:itemID="{2D864A83-9DDD-BF4E-A940-A42E3311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3377</Words>
  <Characters>19255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 Sherow</dc:creator>
  <cp:keywords/>
  <dc:description/>
  <cp:lastModifiedBy>Brie Sherow</cp:lastModifiedBy>
  <cp:revision>7</cp:revision>
  <dcterms:created xsi:type="dcterms:W3CDTF">2020-08-03T03:43:00Z</dcterms:created>
  <dcterms:modified xsi:type="dcterms:W3CDTF">2020-08-03T21:27:00Z</dcterms:modified>
</cp:coreProperties>
</file>